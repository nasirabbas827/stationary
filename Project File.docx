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9F8931" w14:textId="3B1CBB52" w:rsidR="00FF5C29" w:rsidRPr="00B57CBB" w:rsidRDefault="00FC2263" w:rsidP="00FF5C29">
      <w:pPr>
        <w:jc w:val="center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eastAsiaTheme="minorHAnsi" w:hAnsiTheme="minorHAnsi" w:cstheme="minorHAnsi"/>
          <w:b/>
          <w:color w:val="0070C0"/>
          <w:sz w:val="26"/>
          <w:szCs w:val="26"/>
        </w:rPr>
        <w:t>Stationery Shop</w:t>
      </w:r>
      <w:r w:rsidR="00FF5C29" w:rsidRPr="00B57CBB">
        <w:rPr>
          <w:rFonts w:asciiTheme="minorHAnsi" w:eastAsiaTheme="minorHAnsi" w:hAnsiTheme="minorHAnsi" w:cstheme="minorHAnsi"/>
          <w:b/>
          <w:color w:val="0070C0"/>
          <w:sz w:val="26"/>
          <w:szCs w:val="26"/>
        </w:rPr>
        <w:t xml:space="preserve"> Management System</w:t>
      </w:r>
    </w:p>
    <w:p w14:paraId="195EC9D6" w14:textId="77777777" w:rsidR="00FF5C29" w:rsidRPr="005A644B" w:rsidRDefault="00FF5C29" w:rsidP="00FF5C29">
      <w:pPr>
        <w:jc w:val="center"/>
        <w:rPr>
          <w:b/>
          <w:u w:val="single"/>
        </w:rPr>
      </w:pPr>
    </w:p>
    <w:p w14:paraId="6471D096" w14:textId="77777777" w:rsidR="00FF5C29" w:rsidRPr="005A644B" w:rsidRDefault="00FF5C29" w:rsidP="00FF5C29">
      <w:pPr>
        <w:rPr>
          <w:b/>
          <w:u w:val="single"/>
        </w:rPr>
      </w:pPr>
      <w:r w:rsidRPr="005A644B">
        <w:rPr>
          <w:b/>
          <w:u w:val="single"/>
        </w:rPr>
        <w:t>Project Domain / Category</w:t>
      </w:r>
    </w:p>
    <w:p w14:paraId="7D5BED05" w14:textId="77777777" w:rsidR="00FF5C29" w:rsidRPr="005A644B" w:rsidRDefault="00FF5C29" w:rsidP="00FF5C29">
      <w:r w:rsidRPr="005A644B">
        <w:t>Desktop Application</w:t>
      </w:r>
    </w:p>
    <w:p w14:paraId="4AA0D38C" w14:textId="77777777" w:rsidR="00FF5C29" w:rsidRPr="005A644B" w:rsidRDefault="00FF5C29" w:rsidP="00FF5C29"/>
    <w:p w14:paraId="16E09015" w14:textId="77777777" w:rsidR="00FF5C29" w:rsidRPr="005A644B" w:rsidRDefault="00FF5C29" w:rsidP="00FF5C29">
      <w:pPr>
        <w:rPr>
          <w:b/>
          <w:u w:val="single"/>
        </w:rPr>
      </w:pPr>
      <w:r w:rsidRPr="005A644B">
        <w:rPr>
          <w:b/>
          <w:u w:val="single"/>
        </w:rPr>
        <w:t>Abstract/Introduction</w:t>
      </w:r>
    </w:p>
    <w:p w14:paraId="40043086" w14:textId="511C92EC" w:rsidR="00FF5C29" w:rsidRPr="005A644B" w:rsidRDefault="00FC2263" w:rsidP="00FF5C29">
      <w:pPr>
        <w:jc w:val="both"/>
      </w:pPr>
      <w:r>
        <w:t>Stationery Shop</w:t>
      </w:r>
      <w:r w:rsidR="00FF5C29" w:rsidRPr="005A644B">
        <w:t xml:space="preserve"> management system is specially designed for the purpose of adding </w:t>
      </w:r>
      <w:r w:rsidR="003B26A8">
        <w:t>Station</w:t>
      </w:r>
      <w:r>
        <w:t>e</w:t>
      </w:r>
      <w:r w:rsidR="003B26A8">
        <w:t xml:space="preserve">ry </w:t>
      </w:r>
      <w:r w:rsidR="00FF5C29" w:rsidRPr="005A644B">
        <w:t xml:space="preserve">item’s detail. The system elaborates the basic concept for storing and generating </w:t>
      </w:r>
      <w:r w:rsidR="003B26A8">
        <w:t>Station</w:t>
      </w:r>
      <w:r>
        <w:t>e</w:t>
      </w:r>
      <w:r w:rsidR="003B26A8">
        <w:t xml:space="preserve">ry </w:t>
      </w:r>
      <w:r w:rsidR="00FF5C29" w:rsidRPr="005A644B">
        <w:t xml:space="preserve">item’s detail. These items will be distributed in different categories </w:t>
      </w:r>
      <w:r>
        <w:t>e</w:t>
      </w:r>
      <w:r w:rsidR="00573EFA">
        <w:t xml:space="preserve">.g. Office products, Notepads, </w:t>
      </w:r>
      <w:bookmarkStart w:id="0" w:name="_GoBack"/>
      <w:bookmarkEnd w:id="0"/>
      <w:r>
        <w:t>Ballpoints, Pencils etc.</w:t>
      </w:r>
      <w:r w:rsidR="00FF5C29" w:rsidRPr="005A644B">
        <w:t xml:space="preserve"> </w:t>
      </w:r>
      <w:r>
        <w:t>S</w:t>
      </w:r>
      <w:r w:rsidR="00FF5C29" w:rsidRPr="005A644B">
        <w:t xml:space="preserve">o we can search it easily under the appropriate label and inform the customer about their price, and </w:t>
      </w:r>
      <w:r w:rsidR="00412B41" w:rsidRPr="005A644B">
        <w:t>other Specification,</w:t>
      </w:r>
      <w:r w:rsidR="00FF5C29" w:rsidRPr="005A644B">
        <w:t xml:space="preserve"> if needed. In this system, staff can sign up as a system admin, He/she can have full access to the system for maintaining daily records.</w:t>
      </w:r>
    </w:p>
    <w:p w14:paraId="7BC655AD" w14:textId="77777777" w:rsidR="00FF5C29" w:rsidRPr="005A644B" w:rsidRDefault="00FF5C29" w:rsidP="00FF5C29"/>
    <w:p w14:paraId="02D1B541" w14:textId="77777777" w:rsidR="00FF5C29" w:rsidRPr="005A644B" w:rsidRDefault="00FF5C29" w:rsidP="00FF5C29">
      <w:pPr>
        <w:jc w:val="both"/>
      </w:pPr>
      <w:r w:rsidRPr="005A644B">
        <w:t>It will be a windows-based application which has been developed to make all the operations fast and easy.</w:t>
      </w:r>
    </w:p>
    <w:p w14:paraId="42232534" w14:textId="77777777" w:rsidR="00FF5C29" w:rsidRPr="005A644B" w:rsidRDefault="00FF5C29" w:rsidP="00FF5C29"/>
    <w:p w14:paraId="59570446" w14:textId="6F10FDDA" w:rsidR="00FF5C29" w:rsidRPr="005A644B" w:rsidRDefault="00FF5C29" w:rsidP="00FF5C29">
      <w:pPr>
        <w:jc w:val="both"/>
      </w:pPr>
      <w:r w:rsidRPr="005A644B">
        <w:t xml:space="preserve">The design of </w:t>
      </w:r>
      <w:r w:rsidR="00FC2263">
        <w:t>Stationery Shop</w:t>
      </w:r>
      <w:r w:rsidRPr="005A644B">
        <w:t xml:space="preserve"> Management system is easy to use for every type of users because a lot of shops have salespersons which are not very qualified. </w:t>
      </w:r>
      <w:r w:rsidR="00412B41" w:rsidRPr="005A644B">
        <w:t>In this application we also add images in</w:t>
      </w:r>
      <w:r w:rsidR="005A644B">
        <w:t xml:space="preserve"> </w:t>
      </w:r>
      <w:r w:rsidR="00412B41" w:rsidRPr="005A644B">
        <w:t>f</w:t>
      </w:r>
      <w:r w:rsidR="005A644B">
        <w:t>ro</w:t>
      </w:r>
      <w:r w:rsidR="00412B41" w:rsidRPr="005A644B">
        <w:t xml:space="preserve">nt of each Item for identification purpose. </w:t>
      </w:r>
      <w:r w:rsidRPr="005A644B">
        <w:t xml:space="preserve">Whereas, in our application there is a facility of report generation which gives detail information about </w:t>
      </w:r>
      <w:r w:rsidR="00FC2263">
        <w:t>Stationery Shop</w:t>
      </w:r>
      <w:r w:rsidRPr="005A644B">
        <w:t xml:space="preserve"> item’s sell and purchase and make staff possible to get hard copy of related reports.   </w:t>
      </w:r>
    </w:p>
    <w:p w14:paraId="7A4BCDBD" w14:textId="77777777" w:rsidR="00FF5C29" w:rsidRPr="005A644B" w:rsidRDefault="00FF5C29" w:rsidP="00FF5C29">
      <w:pPr>
        <w:rPr>
          <w:bCs/>
        </w:rPr>
      </w:pPr>
    </w:p>
    <w:p w14:paraId="4920C378" w14:textId="77777777" w:rsidR="00FF5C29" w:rsidRPr="005A644B" w:rsidRDefault="00FF5C29" w:rsidP="00FF5C29">
      <w:pPr>
        <w:rPr>
          <w:b/>
          <w:u w:val="single"/>
        </w:rPr>
      </w:pPr>
      <w:r w:rsidRPr="005A644B">
        <w:rPr>
          <w:b/>
          <w:u w:val="single"/>
        </w:rPr>
        <w:t>Functional Requirements:</w:t>
      </w:r>
    </w:p>
    <w:p w14:paraId="08F7BD85" w14:textId="77777777" w:rsidR="00FF5C29" w:rsidRPr="005A644B" w:rsidRDefault="00FF5C29" w:rsidP="00FF5C29">
      <w:pPr>
        <w:pStyle w:val="BodyText2"/>
        <w:spacing w:line="240" w:lineRule="auto"/>
        <w:ind w:hanging="426"/>
        <w:rPr>
          <w:rFonts w:ascii="Times New Roman" w:hAnsi="Times New Roman"/>
        </w:rPr>
      </w:pPr>
    </w:p>
    <w:p w14:paraId="232E5283" w14:textId="77777777" w:rsidR="00FF5C29" w:rsidRPr="005A644B" w:rsidRDefault="00FF5C29" w:rsidP="00FF5C29">
      <w:pPr>
        <w:ind w:left="360"/>
        <w:rPr>
          <w:color w:val="051883"/>
        </w:rPr>
      </w:pPr>
      <w:r w:rsidRPr="005A644B">
        <w:t>1.</w:t>
      </w:r>
      <w:r w:rsidRPr="005A644B">
        <w:tab/>
        <w:t>Registration</w:t>
      </w:r>
      <w:r w:rsidRPr="005A644B">
        <w:tab/>
      </w:r>
    </w:p>
    <w:p w14:paraId="43203219" w14:textId="77777777" w:rsidR="00FF5C29" w:rsidRPr="005A644B" w:rsidRDefault="00FF5C29" w:rsidP="00A66AD4">
      <w:pPr>
        <w:pStyle w:val="ListParagraph"/>
        <w:numPr>
          <w:ilvl w:val="0"/>
          <w:numId w:val="124"/>
        </w:numPr>
        <w:rPr>
          <w:color w:val="051883"/>
        </w:rPr>
      </w:pPr>
      <w:r w:rsidRPr="005A644B">
        <w:t>The administrator can create a new user.</w:t>
      </w:r>
    </w:p>
    <w:p w14:paraId="452EC000" w14:textId="77777777" w:rsidR="00FF5C29" w:rsidRPr="005A644B" w:rsidRDefault="00FF5C29" w:rsidP="00A66AD4">
      <w:pPr>
        <w:pStyle w:val="ListParagraph"/>
        <w:numPr>
          <w:ilvl w:val="0"/>
          <w:numId w:val="124"/>
        </w:numPr>
        <w:rPr>
          <w:color w:val="051883"/>
        </w:rPr>
      </w:pPr>
      <w:r w:rsidRPr="005A644B">
        <w:t>New user can login and logout.</w:t>
      </w:r>
    </w:p>
    <w:p w14:paraId="2D888E74" w14:textId="1D4AAA06" w:rsidR="00FF5C29" w:rsidRPr="005A644B" w:rsidRDefault="00FF5C29" w:rsidP="00FF5C29">
      <w:pPr>
        <w:ind w:left="360"/>
      </w:pPr>
      <w:r w:rsidRPr="005A644B">
        <w:t>2.</w:t>
      </w:r>
      <w:r w:rsidRPr="005A644B">
        <w:tab/>
      </w:r>
      <w:r w:rsidR="00FC2263">
        <w:t>Stationery</w:t>
      </w:r>
      <w:r w:rsidR="003B26A8">
        <w:t xml:space="preserve"> </w:t>
      </w:r>
      <w:r w:rsidRPr="005A644B">
        <w:t>Item’s</w:t>
      </w:r>
    </w:p>
    <w:p w14:paraId="6ACDB26F" w14:textId="77777777" w:rsidR="00FF5C29" w:rsidRPr="005A644B" w:rsidRDefault="00FF5C29" w:rsidP="00A66AD4">
      <w:pPr>
        <w:pStyle w:val="ListParagraph"/>
        <w:numPr>
          <w:ilvl w:val="0"/>
          <w:numId w:val="124"/>
        </w:numPr>
        <w:spacing w:line="240" w:lineRule="auto"/>
      </w:pPr>
      <w:r w:rsidRPr="005A644B">
        <w:t>Admin add, delete or modify the details of the Item’s.</w:t>
      </w:r>
    </w:p>
    <w:p w14:paraId="7043324D" w14:textId="77777777" w:rsidR="00FF5C29" w:rsidRPr="005A644B" w:rsidRDefault="00FF5C29" w:rsidP="00FF5C29">
      <w:pPr>
        <w:ind w:left="360"/>
      </w:pPr>
      <w:r w:rsidRPr="005A644B">
        <w:t>3.</w:t>
      </w:r>
      <w:r w:rsidRPr="005A644B">
        <w:tab/>
        <w:t>Search</w:t>
      </w:r>
    </w:p>
    <w:p w14:paraId="5CED960D" w14:textId="45C7EF38" w:rsidR="00FF5C29" w:rsidRPr="005A644B" w:rsidRDefault="00FC2263" w:rsidP="00A66AD4">
      <w:pPr>
        <w:pStyle w:val="ListParagraph"/>
        <w:numPr>
          <w:ilvl w:val="0"/>
          <w:numId w:val="124"/>
        </w:numPr>
        <w:spacing w:line="240" w:lineRule="auto"/>
      </w:pPr>
      <w:r>
        <w:t>Admin or System User</w:t>
      </w:r>
      <w:r w:rsidR="00FF5C29" w:rsidRPr="005A644B">
        <w:t xml:space="preserve"> can search for the required </w:t>
      </w:r>
      <w:r>
        <w:t>Stationery Shop</w:t>
      </w:r>
      <w:r w:rsidR="00FF5C29" w:rsidRPr="005A644B">
        <w:t xml:space="preserve"> Item’s based on name, id etc.</w:t>
      </w:r>
    </w:p>
    <w:p w14:paraId="21A26816" w14:textId="694FC94E" w:rsidR="00FF5C29" w:rsidRPr="005A644B" w:rsidRDefault="00FF5C29" w:rsidP="00FF5C29">
      <w:pPr>
        <w:ind w:left="360"/>
      </w:pPr>
      <w:r w:rsidRPr="005A644B">
        <w:t>4.</w:t>
      </w:r>
      <w:r w:rsidRPr="005A644B">
        <w:tab/>
        <w:t xml:space="preserve">Sell </w:t>
      </w:r>
      <w:r w:rsidR="00FC2263">
        <w:t>Stationery</w:t>
      </w:r>
      <w:r w:rsidR="003B26A8">
        <w:t xml:space="preserve"> </w:t>
      </w:r>
      <w:r w:rsidRPr="005A644B">
        <w:t>Item’s</w:t>
      </w:r>
    </w:p>
    <w:p w14:paraId="6E7FD507" w14:textId="22311D53" w:rsidR="00FF5C29" w:rsidRPr="005A644B" w:rsidRDefault="00FF5C29" w:rsidP="00A66AD4">
      <w:pPr>
        <w:pStyle w:val="ListParagraph"/>
        <w:numPr>
          <w:ilvl w:val="0"/>
          <w:numId w:val="124"/>
        </w:numPr>
        <w:spacing w:line="240" w:lineRule="auto"/>
      </w:pPr>
      <w:r w:rsidRPr="005A644B">
        <w:t xml:space="preserve">The sold </w:t>
      </w:r>
      <w:r w:rsidR="00FC2263">
        <w:t>Stationery Shop</w:t>
      </w:r>
      <w:r w:rsidRPr="005A644B">
        <w:t xml:space="preserve"> Item’s need to be deducted from the available stock</w:t>
      </w:r>
      <w:r w:rsidR="00FC2263">
        <w:t>.</w:t>
      </w:r>
    </w:p>
    <w:p w14:paraId="391C60DC" w14:textId="2771ECC7" w:rsidR="00FF5C29" w:rsidRPr="005A644B" w:rsidRDefault="00FF5C29" w:rsidP="00FF5C29">
      <w:r w:rsidRPr="005A644B">
        <w:t xml:space="preserve">      5.</w:t>
      </w:r>
      <w:r w:rsidRPr="005A644B">
        <w:tab/>
        <w:t xml:space="preserve">Purchase </w:t>
      </w:r>
      <w:r w:rsidR="00FC2263">
        <w:t>Stationery</w:t>
      </w:r>
      <w:r w:rsidR="003B26A8">
        <w:t xml:space="preserve"> </w:t>
      </w:r>
      <w:r w:rsidRPr="005A644B">
        <w:t>Item’s</w:t>
      </w:r>
    </w:p>
    <w:p w14:paraId="513EB4CB" w14:textId="1AB02A2C" w:rsidR="00FC2263" w:rsidRDefault="00FF5C29" w:rsidP="00FC2263">
      <w:pPr>
        <w:pStyle w:val="ListParagraph"/>
        <w:numPr>
          <w:ilvl w:val="0"/>
          <w:numId w:val="124"/>
        </w:numPr>
        <w:spacing w:line="240" w:lineRule="auto"/>
      </w:pPr>
      <w:r w:rsidRPr="005A644B">
        <w:t xml:space="preserve">The purchased </w:t>
      </w:r>
      <w:r w:rsidR="00FC2263">
        <w:t>Stationery Shop</w:t>
      </w:r>
      <w:r w:rsidRPr="005A644B">
        <w:t xml:space="preserve"> Item’s need to be added to the available stock</w:t>
      </w:r>
      <w:r w:rsidR="00FC2263">
        <w:t>.</w:t>
      </w:r>
    </w:p>
    <w:p w14:paraId="0DAD4ACC" w14:textId="5AAC8274" w:rsidR="00FC2263" w:rsidRPr="005A644B" w:rsidRDefault="00FC2263" w:rsidP="00FC2263">
      <w:r>
        <w:t xml:space="preserve">      6</w:t>
      </w:r>
      <w:r w:rsidRPr="005A644B">
        <w:t>.</w:t>
      </w:r>
      <w:r w:rsidRPr="005A644B">
        <w:tab/>
      </w:r>
      <w:r>
        <w:t>Stock</w:t>
      </w:r>
    </w:p>
    <w:p w14:paraId="4C1B26E9" w14:textId="4EA25D1C" w:rsidR="00FC2263" w:rsidRDefault="00FC2263" w:rsidP="00FC2263">
      <w:pPr>
        <w:pStyle w:val="ListParagraph"/>
        <w:numPr>
          <w:ilvl w:val="0"/>
          <w:numId w:val="124"/>
        </w:numPr>
        <w:spacing w:line="240" w:lineRule="auto"/>
      </w:pPr>
      <w:r w:rsidRPr="005A644B">
        <w:t xml:space="preserve">The </w:t>
      </w:r>
      <w:r>
        <w:t xml:space="preserve">stock will be updated after </w:t>
      </w:r>
      <w:r w:rsidRPr="005A644B">
        <w:t>purchas</w:t>
      </w:r>
      <w:r>
        <w:t>ing</w:t>
      </w:r>
      <w:r w:rsidRPr="005A644B">
        <w:t xml:space="preserve"> </w:t>
      </w:r>
      <w:r>
        <w:t>Stationery Shop</w:t>
      </w:r>
      <w:r w:rsidRPr="005A644B">
        <w:t xml:space="preserve"> Item’s</w:t>
      </w:r>
      <w:r>
        <w:t>.</w:t>
      </w:r>
    </w:p>
    <w:p w14:paraId="2F617584" w14:textId="77777777" w:rsidR="00FF5C29" w:rsidRPr="005A644B" w:rsidRDefault="00FF5C29" w:rsidP="00FC2263"/>
    <w:p w14:paraId="48E61F58" w14:textId="7E1C6882" w:rsidR="00FF5C29" w:rsidRPr="005A644B" w:rsidRDefault="00FC2263" w:rsidP="00FF5C29">
      <w:pPr>
        <w:ind w:firstLine="360"/>
      </w:pPr>
      <w:r>
        <w:t>7</w:t>
      </w:r>
      <w:r w:rsidR="00FF5C29" w:rsidRPr="005A644B">
        <w:t xml:space="preserve">. </w:t>
      </w:r>
      <w:r w:rsidR="00FF5C29" w:rsidRPr="005A644B">
        <w:tab/>
        <w:t>Report generation</w:t>
      </w:r>
    </w:p>
    <w:p w14:paraId="3F4D5D5E" w14:textId="0899D3CE" w:rsidR="00FF5C29" w:rsidRPr="005A644B" w:rsidRDefault="00FF5C29" w:rsidP="00A66AD4">
      <w:pPr>
        <w:pStyle w:val="ListParagraph"/>
        <w:numPr>
          <w:ilvl w:val="0"/>
          <w:numId w:val="124"/>
        </w:numPr>
      </w:pPr>
      <w:r w:rsidRPr="005A644B">
        <w:t xml:space="preserve">Depending upon the </w:t>
      </w:r>
      <w:r w:rsidR="00FC2263">
        <w:t>Stationery Shop</w:t>
      </w:r>
      <w:r w:rsidRPr="005A644B">
        <w:t xml:space="preserve"> needs following reports can be generated</w:t>
      </w:r>
    </w:p>
    <w:p w14:paraId="1603B64B" w14:textId="77777777" w:rsidR="00FF5C29" w:rsidRPr="005A644B" w:rsidRDefault="00FF5C29" w:rsidP="00A66AD4">
      <w:pPr>
        <w:pStyle w:val="ListParagraph"/>
        <w:numPr>
          <w:ilvl w:val="0"/>
          <w:numId w:val="124"/>
        </w:numPr>
      </w:pPr>
      <w:r w:rsidRPr="005A644B">
        <w:t>There can be daily reports</w:t>
      </w:r>
    </w:p>
    <w:p w14:paraId="2775183D" w14:textId="77777777" w:rsidR="00FF5C29" w:rsidRPr="005A644B" w:rsidRDefault="00FF5C29" w:rsidP="00A66AD4">
      <w:pPr>
        <w:pStyle w:val="ListParagraph"/>
        <w:numPr>
          <w:ilvl w:val="0"/>
          <w:numId w:val="124"/>
        </w:numPr>
      </w:pPr>
      <w:r w:rsidRPr="005A644B">
        <w:t xml:space="preserve">Weekly reports </w:t>
      </w:r>
    </w:p>
    <w:p w14:paraId="77AFED4C" w14:textId="30BC225B" w:rsidR="00FC2263" w:rsidRPr="005A644B" w:rsidRDefault="00FF5C29" w:rsidP="00FC2263">
      <w:pPr>
        <w:pStyle w:val="ListParagraph"/>
        <w:numPr>
          <w:ilvl w:val="0"/>
          <w:numId w:val="124"/>
        </w:numPr>
      </w:pPr>
      <w:r w:rsidRPr="005A644B">
        <w:t>Yearly reports</w:t>
      </w:r>
    </w:p>
    <w:p w14:paraId="0A91393F" w14:textId="2DBF5F69" w:rsidR="00FF5C29" w:rsidRPr="005A644B" w:rsidRDefault="00FF5C29" w:rsidP="00FF5C29">
      <w:pPr>
        <w:jc w:val="both"/>
      </w:pPr>
      <w:r w:rsidRPr="005A644B">
        <w:lastRenderedPageBreak/>
        <w:t xml:space="preserve">These reports will be of total available stock, how many </w:t>
      </w:r>
      <w:r w:rsidR="00FC2263">
        <w:t>Stationery Shop</w:t>
      </w:r>
      <w:r w:rsidRPr="005A644B">
        <w:t xml:space="preserve"> </w:t>
      </w:r>
      <w:r w:rsidR="00412B41" w:rsidRPr="005A644B">
        <w:t>Items</w:t>
      </w:r>
      <w:r w:rsidRPr="005A644B">
        <w:t xml:space="preserve"> are sold out / purchase on daily, monthly and yearly basis. </w:t>
      </w:r>
    </w:p>
    <w:p w14:paraId="004DD6F8" w14:textId="77777777" w:rsidR="00FF5C29" w:rsidRPr="005A644B" w:rsidRDefault="00FF5C29" w:rsidP="00FF5C29">
      <w:pPr>
        <w:jc w:val="both"/>
      </w:pPr>
      <w:r w:rsidRPr="005A644B">
        <w:t xml:space="preserve">The system should be able to </w:t>
      </w:r>
      <w:r w:rsidRPr="005A644B">
        <w:rPr>
          <w:b/>
        </w:rPr>
        <w:t>generate</w:t>
      </w:r>
      <w:r w:rsidRPr="005A644B">
        <w:t xml:space="preserve"> a report of profit on daily, monthly and yearly basis. </w:t>
      </w:r>
    </w:p>
    <w:p w14:paraId="6034913A" w14:textId="7DFB727A" w:rsidR="00C73967" w:rsidRPr="00C73967" w:rsidRDefault="00C73967" w:rsidP="00C73967">
      <w:pPr>
        <w:pStyle w:val="NormalWeb"/>
      </w:pPr>
      <w:r w:rsidRPr="00C73967">
        <w:rPr>
          <w:b/>
        </w:rPr>
        <w:t>Hint:</w:t>
      </w:r>
      <w:r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Pr="00C73967">
        <w:t>Use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t>t</w:t>
      </w:r>
      <w:r w:rsidRPr="00C73967">
        <w:t xml:space="preserve">he </w:t>
      </w:r>
      <w:r w:rsidRPr="00C73967">
        <w:rPr>
          <w:b/>
          <w:bCs/>
        </w:rPr>
        <w:t>calendar python</w:t>
      </w:r>
      <w:r w:rsidRPr="00C73967">
        <w:t xml:space="preserve"> module</w:t>
      </w:r>
      <w:r>
        <w:t>, it</w:t>
      </w:r>
      <w:r w:rsidRPr="00C73967">
        <w:t xml:space="preserve"> is an in-built module in Python that handles operations related to calendars. The output of the module is displayed as a calendar. By default, the first day of the week for the Gregorian calendars is Monday, and the last day is Sunday.</w:t>
      </w:r>
    </w:p>
    <w:p w14:paraId="453C9A98" w14:textId="77777777" w:rsidR="00FF5C29" w:rsidRPr="00B57CBB" w:rsidRDefault="00FF5C29" w:rsidP="00FF5C29">
      <w:pPr>
        <w:jc w:val="both"/>
        <w:rPr>
          <w:rFonts w:asciiTheme="minorHAnsi" w:hAnsiTheme="minorHAnsi" w:cstheme="minorHAnsi"/>
          <w:sz w:val="26"/>
          <w:szCs w:val="26"/>
        </w:rPr>
      </w:pPr>
    </w:p>
    <w:p w14:paraId="4103A365" w14:textId="77777777" w:rsidR="00FF5C29" w:rsidRPr="00B57CBB" w:rsidRDefault="00FF5C29" w:rsidP="00FF5C29">
      <w:pPr>
        <w:jc w:val="both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43A02A50" w14:textId="77777777" w:rsidR="00FF5C29" w:rsidRPr="00B57CBB" w:rsidRDefault="00FF5C29" w:rsidP="00FF5C29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Tools:</w:t>
      </w:r>
    </w:p>
    <w:p w14:paraId="728429FB" w14:textId="77777777" w:rsidR="00FF5C29" w:rsidRPr="00AB363C" w:rsidRDefault="00FF5C29" w:rsidP="00412B41">
      <w:pPr>
        <w:jc w:val="both"/>
        <w:rPr>
          <w:b/>
        </w:rPr>
      </w:pPr>
      <w:r w:rsidRPr="00AB363C">
        <w:rPr>
          <w:b/>
        </w:rPr>
        <w:t xml:space="preserve">Python is mandatory. </w:t>
      </w:r>
    </w:p>
    <w:p w14:paraId="721C1031" w14:textId="6DDC33BD" w:rsidR="00412B41" w:rsidRDefault="00412B41" w:rsidP="00412B41">
      <w:pPr>
        <w:jc w:val="both"/>
      </w:pPr>
      <w:r w:rsidRPr="00412B41">
        <w:t xml:space="preserve">We will use </w:t>
      </w:r>
      <w:r w:rsidRPr="00412B41">
        <w:rPr>
          <w:b/>
        </w:rPr>
        <w:t>Tkinter</w:t>
      </w:r>
      <w:r w:rsidR="00AB363C">
        <w:rPr>
          <w:b/>
        </w:rPr>
        <w:t xml:space="preserve"> (</w:t>
      </w:r>
      <w:r w:rsidR="00AB363C">
        <w:rPr>
          <w:rStyle w:val="rudat"/>
          <w:b/>
          <w:bCs/>
        </w:rPr>
        <w:t>Tkinter</w:t>
      </w:r>
      <w:r w:rsidR="00AB363C">
        <w:rPr>
          <w:rStyle w:val="rudat"/>
        </w:rPr>
        <w:t xml:space="preserve"> is one of the most popular programming frameworks for Desktop apps and GUIs. It is a combination of the Tk and Python GUI frameworks</w:t>
      </w:r>
      <w:r w:rsidR="00AB363C">
        <w:rPr>
          <w:b/>
        </w:rPr>
        <w:t>),</w:t>
      </w:r>
      <w:r w:rsidRPr="00412B41">
        <w:t xml:space="preserve"> to render our application’s menu and its buttons, as well as Tkinter is a lightweight module and can be used to create cross-platform applications</w:t>
      </w:r>
      <w:r w:rsidR="00AB363C">
        <w:t>.</w:t>
      </w:r>
    </w:p>
    <w:p w14:paraId="67A46FC6" w14:textId="77777777" w:rsidR="00AB363C" w:rsidRPr="00412B41" w:rsidRDefault="00AB363C" w:rsidP="00412B41">
      <w:pPr>
        <w:jc w:val="both"/>
      </w:pPr>
    </w:p>
    <w:p w14:paraId="534B8A1A" w14:textId="77777777" w:rsidR="00FF5C29" w:rsidRDefault="00FF5C29" w:rsidP="00FF5C29">
      <w:pPr>
        <w:pStyle w:val="NoSpacing"/>
        <w:jc w:val="both"/>
        <w:rPr>
          <w:rFonts w:cstheme="minorHAnsi"/>
          <w:iCs/>
          <w:sz w:val="26"/>
          <w:szCs w:val="26"/>
        </w:rPr>
      </w:pPr>
    </w:p>
    <w:p w14:paraId="172AE4FC" w14:textId="77777777" w:rsidR="00412B41" w:rsidRDefault="00412B41" w:rsidP="00412B41">
      <w:pPr>
        <w:jc w:val="both"/>
        <w:rPr>
          <w:b/>
          <w:color w:val="FF0000"/>
          <w:u w:val="single"/>
        </w:rPr>
      </w:pPr>
      <w:r w:rsidRPr="001C5A11">
        <w:rPr>
          <w:b/>
          <w:color w:val="FF0000"/>
          <w:u w:val="single"/>
        </w:rPr>
        <w:t>Note:</w:t>
      </w:r>
    </w:p>
    <w:p w14:paraId="3547EADC" w14:textId="77777777" w:rsidR="00412B41" w:rsidRDefault="00412B41" w:rsidP="00412B41">
      <w:pPr>
        <w:jc w:val="both"/>
        <w:rPr>
          <w:b/>
          <w:color w:val="FF0000"/>
          <w:u w:val="single"/>
        </w:rPr>
      </w:pPr>
    </w:p>
    <w:p w14:paraId="2309D8C8" w14:textId="1948B7E8" w:rsidR="00412B41" w:rsidRPr="0064230C" w:rsidRDefault="00412B41" w:rsidP="00412B41">
      <w:pPr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C73967">
        <w:rPr>
          <w:b/>
          <w:i/>
          <w:color w:val="000000" w:themeColor="text1"/>
        </w:rPr>
        <w:t>This Appl</w:t>
      </w:r>
      <w:r w:rsidR="00C73967" w:rsidRPr="00C73967">
        <w:rPr>
          <w:b/>
          <w:i/>
          <w:color w:val="000000" w:themeColor="text1"/>
        </w:rPr>
        <w:t xml:space="preserve">ication will be fully automatic, </w:t>
      </w:r>
      <w:r w:rsidR="0064230C" w:rsidRPr="0064230C">
        <w:rPr>
          <w:b/>
          <w:i/>
          <w:color w:val="000000" w:themeColor="text1"/>
        </w:rPr>
        <w:t xml:space="preserve">Students are required to enter the required data once which will then be shared between all </w:t>
      </w:r>
      <w:r w:rsidR="0064230C">
        <w:rPr>
          <w:b/>
          <w:i/>
          <w:color w:val="000000" w:themeColor="text1"/>
        </w:rPr>
        <w:t>components</w:t>
      </w:r>
      <w:r w:rsidR="0064230C" w:rsidRPr="0064230C">
        <w:rPr>
          <w:b/>
          <w:i/>
          <w:color w:val="000000" w:themeColor="text1"/>
        </w:rPr>
        <w:t xml:space="preserve"> of the </w:t>
      </w:r>
      <w:r w:rsidR="0064230C">
        <w:rPr>
          <w:b/>
          <w:i/>
          <w:color w:val="000000" w:themeColor="text1"/>
        </w:rPr>
        <w:t>application</w:t>
      </w:r>
      <w:r w:rsidR="0064230C" w:rsidRPr="0064230C">
        <w:rPr>
          <w:b/>
          <w:i/>
          <w:color w:val="000000" w:themeColor="text1"/>
        </w:rPr>
        <w:t xml:space="preserve"> automatically. The data flow must be achieved by the students through automation rather then repeated data entry at each form.</w:t>
      </w:r>
      <w:r w:rsidR="00FC2263">
        <w:rPr>
          <w:b/>
          <w:i/>
          <w:color w:val="000000" w:themeColor="text1"/>
        </w:rPr>
        <w:t xml:space="preserve"> </w:t>
      </w:r>
      <w:r w:rsidR="00C73967" w:rsidRPr="00C73967">
        <w:rPr>
          <w:b/>
          <w:i/>
          <w:color w:val="000000" w:themeColor="text1"/>
        </w:rPr>
        <w:t xml:space="preserve">It is the responsibility of your application that the required data will be available for each form </w:t>
      </w:r>
      <w:r w:rsidR="00FC2263">
        <w:rPr>
          <w:b/>
          <w:i/>
          <w:color w:val="000000" w:themeColor="text1"/>
        </w:rPr>
        <w:t>when</w:t>
      </w:r>
      <w:r w:rsidR="00C73967" w:rsidRPr="00C73967">
        <w:rPr>
          <w:b/>
          <w:i/>
          <w:color w:val="000000" w:themeColor="text1"/>
        </w:rPr>
        <w:t xml:space="preserve"> it is once entered. </w:t>
      </w:r>
    </w:p>
    <w:p w14:paraId="718B591E" w14:textId="555B29FB" w:rsidR="00C73967" w:rsidRPr="00C73967" w:rsidRDefault="00C73967" w:rsidP="00412B41">
      <w:pPr>
        <w:jc w:val="both"/>
        <w:rPr>
          <w:b/>
          <w:i/>
          <w:color w:val="000000" w:themeColor="text1"/>
        </w:rPr>
      </w:pPr>
      <w:r w:rsidRPr="00C73967">
        <w:rPr>
          <w:b/>
          <w:i/>
          <w:color w:val="000000" w:themeColor="text1"/>
        </w:rPr>
        <w:t xml:space="preserve">There is some functionalities like Profit Calculation where we required different prices so it will be provided automatically by the application, cannot be entered by </w:t>
      </w:r>
      <w:r w:rsidR="00FC2263">
        <w:rPr>
          <w:b/>
          <w:i/>
          <w:color w:val="000000" w:themeColor="text1"/>
        </w:rPr>
        <w:t>Admin or User</w:t>
      </w:r>
      <w:r w:rsidRPr="00C73967">
        <w:rPr>
          <w:b/>
          <w:i/>
          <w:color w:val="000000" w:themeColor="text1"/>
        </w:rPr>
        <w:t>. S</w:t>
      </w:r>
      <w:r w:rsidR="00FC2263">
        <w:rPr>
          <w:b/>
          <w:i/>
          <w:color w:val="000000" w:themeColor="text1"/>
        </w:rPr>
        <w:t xml:space="preserve">o the profit will be calculated </w:t>
      </w:r>
      <w:r w:rsidRPr="00C73967">
        <w:rPr>
          <w:b/>
          <w:i/>
          <w:color w:val="000000" w:themeColor="text1"/>
        </w:rPr>
        <w:t>automatically because all fields required data will be provided automatically.</w:t>
      </w:r>
      <w:r w:rsidR="00FC2263">
        <w:rPr>
          <w:b/>
          <w:i/>
          <w:color w:val="000000" w:themeColor="text1"/>
        </w:rPr>
        <w:t xml:space="preserve"> For this purpose you need to mention purchase price and sale price in advance which will be used for profit calculation. </w:t>
      </w:r>
      <w:r w:rsidRPr="00C73967">
        <w:rPr>
          <w:b/>
          <w:i/>
          <w:color w:val="000000" w:themeColor="text1"/>
        </w:rPr>
        <w:t xml:space="preserve"> </w:t>
      </w:r>
    </w:p>
    <w:p w14:paraId="4BCE48D9" w14:textId="77777777" w:rsidR="00412B41" w:rsidRPr="001C5A11" w:rsidRDefault="00412B41" w:rsidP="00412B41">
      <w:pPr>
        <w:jc w:val="both"/>
        <w:rPr>
          <w:b/>
          <w:color w:val="FF0000"/>
          <w:u w:val="single"/>
        </w:rPr>
      </w:pPr>
    </w:p>
    <w:p w14:paraId="639F653F" w14:textId="77777777" w:rsidR="00412B41" w:rsidRDefault="00412B41" w:rsidP="00412B41">
      <w:pPr>
        <w:jc w:val="both"/>
      </w:pPr>
      <w:r w:rsidRPr="001C5A11">
        <w:t xml:space="preserve">Templates (Flask template or any other template and Drag and Drops) are not allowed to use in this application you need to use python libraries. </w:t>
      </w:r>
    </w:p>
    <w:p w14:paraId="01B5C2D6" w14:textId="77777777" w:rsidR="005A644B" w:rsidRPr="001C5A11" w:rsidRDefault="005A644B" w:rsidP="00412B41">
      <w:pPr>
        <w:jc w:val="both"/>
      </w:pPr>
    </w:p>
    <w:p w14:paraId="74FC0996" w14:textId="0FB52008" w:rsidR="00412B41" w:rsidRPr="001C5A11" w:rsidRDefault="00412B41" w:rsidP="00412B41">
      <w:pPr>
        <w:jc w:val="both"/>
      </w:pPr>
      <w:r w:rsidRPr="001C5A11">
        <w:t xml:space="preserve">For this project you need to visit any </w:t>
      </w:r>
      <w:r w:rsidR="00FC2263">
        <w:t>Stationery Shop</w:t>
      </w:r>
      <w:r>
        <w:t xml:space="preserve"> </w:t>
      </w:r>
      <w:r w:rsidRPr="001C5A11">
        <w:t xml:space="preserve">and get more functional and non-functional requirements from the </w:t>
      </w:r>
      <w:r w:rsidR="00113A59">
        <w:t>Owner</w:t>
      </w:r>
      <w:r w:rsidRPr="001C5A11">
        <w:t xml:space="preserve"> and if you have any ambiguity contact at my Skype id mentioned </w:t>
      </w:r>
      <w:r w:rsidR="00113A59">
        <w:t>below</w:t>
      </w:r>
      <w:r w:rsidRPr="001C5A11">
        <w:t>.</w:t>
      </w:r>
    </w:p>
    <w:p w14:paraId="3B35B9EF" w14:textId="77777777" w:rsidR="00412B41" w:rsidRPr="00B57CBB" w:rsidRDefault="00412B41" w:rsidP="00FF5C29">
      <w:pPr>
        <w:pStyle w:val="NoSpacing"/>
        <w:jc w:val="both"/>
        <w:rPr>
          <w:rFonts w:cstheme="minorHAnsi"/>
          <w:iCs/>
          <w:sz w:val="26"/>
          <w:szCs w:val="26"/>
        </w:rPr>
      </w:pPr>
    </w:p>
    <w:p w14:paraId="13FDF478" w14:textId="77777777" w:rsidR="00FF5C29" w:rsidRPr="00B57CBB" w:rsidRDefault="00FF5C29" w:rsidP="00FF5C29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Supervisor:</w:t>
      </w:r>
    </w:p>
    <w:p w14:paraId="10985E16" w14:textId="77777777" w:rsidR="00FF5C29" w:rsidRPr="00B57CBB" w:rsidRDefault="00FF5C29" w:rsidP="00FF5C29">
      <w:pPr>
        <w:jc w:val="both"/>
        <w:rPr>
          <w:rFonts w:asciiTheme="minorHAnsi" w:hAnsiTheme="minorHAnsi" w:cstheme="minorHAnsi"/>
          <w:color w:val="3366FF"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>Name:</w:t>
      </w:r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  <w:r w:rsidRPr="00B57CBB">
        <w:rPr>
          <w:rFonts w:asciiTheme="minorHAnsi" w:eastAsiaTheme="minorEastAsia" w:hAnsiTheme="minorHAnsi" w:cstheme="minorHAnsi"/>
          <w:sz w:val="26"/>
          <w:szCs w:val="26"/>
          <w:lang w:val="en-IN" w:eastAsia="en-IN"/>
        </w:rPr>
        <w:t>Asadullah</w:t>
      </w:r>
    </w:p>
    <w:p w14:paraId="405E3833" w14:textId="77777777" w:rsidR="00FF5C29" w:rsidRPr="00B57CBB" w:rsidRDefault="00FF5C29" w:rsidP="00FF5C29">
      <w:pPr>
        <w:jc w:val="both"/>
        <w:rPr>
          <w:rFonts w:asciiTheme="minorHAnsi" w:hAnsiTheme="minorHAnsi" w:cstheme="minorHAnsi"/>
          <w:color w:val="3366FF"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>Email ID:</w:t>
      </w:r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  <w:hyperlink r:id="rId8" w:history="1">
        <w:r w:rsidRPr="00B57CBB">
          <w:rPr>
            <w:rStyle w:val="Hyperlink"/>
            <w:rFonts w:asciiTheme="minorHAnsi" w:eastAsiaTheme="minorEastAsia" w:hAnsiTheme="minorHAnsi" w:cstheme="minorHAnsi"/>
            <w:sz w:val="26"/>
            <w:szCs w:val="26"/>
            <w:lang w:val="en-IN" w:eastAsia="en-IN"/>
          </w:rPr>
          <w:t>asad.ullah@vu.edu.pk</w:t>
        </w:r>
      </w:hyperlink>
    </w:p>
    <w:p w14:paraId="680A425F" w14:textId="0E1936E5" w:rsidR="00FF5C29" w:rsidRDefault="00FF5C29" w:rsidP="009E0CAA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>Skype ID:</w:t>
      </w:r>
      <w:r w:rsidRPr="00B57CBB">
        <w:rPr>
          <w:rFonts w:asciiTheme="minorHAnsi" w:hAnsiTheme="minorHAnsi" w:cstheme="minorHAnsi"/>
          <w:sz w:val="26"/>
          <w:szCs w:val="26"/>
        </w:rPr>
        <w:t xml:space="preserve"> asad.ullah121</w:t>
      </w:r>
    </w:p>
    <w:p w14:paraId="3955F24E" w14:textId="77777777" w:rsidR="0064230C" w:rsidRDefault="0064230C" w:rsidP="009E0CAA">
      <w:pPr>
        <w:jc w:val="both"/>
        <w:rPr>
          <w:rFonts w:asciiTheme="minorHAnsi" w:hAnsiTheme="minorHAnsi" w:cstheme="minorHAnsi"/>
          <w:sz w:val="26"/>
          <w:szCs w:val="26"/>
        </w:rPr>
      </w:pPr>
    </w:p>
    <w:p w14:paraId="313D663D" w14:textId="77777777" w:rsidR="0064230C" w:rsidRDefault="0064230C" w:rsidP="009E0CAA">
      <w:pPr>
        <w:jc w:val="both"/>
        <w:rPr>
          <w:rFonts w:asciiTheme="minorHAnsi" w:hAnsiTheme="minorHAnsi" w:cstheme="minorHAnsi"/>
          <w:sz w:val="26"/>
          <w:szCs w:val="26"/>
        </w:rPr>
      </w:pPr>
    </w:p>
    <w:sectPr w:rsidR="0064230C" w:rsidSect="00D33CE3">
      <w:pgSz w:w="12240" w:h="15840"/>
      <w:pgMar w:top="720" w:right="720" w:bottom="72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E685B1" w14:textId="77777777" w:rsidR="0014571C" w:rsidRDefault="0014571C">
      <w:r>
        <w:separator/>
      </w:r>
    </w:p>
  </w:endnote>
  <w:endnote w:type="continuationSeparator" w:id="0">
    <w:p w14:paraId="42942B87" w14:textId="77777777" w:rsidR="0014571C" w:rsidRDefault="0014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A17EF2" w14:textId="77777777" w:rsidR="0014571C" w:rsidRDefault="0014571C">
      <w:r>
        <w:separator/>
      </w:r>
    </w:p>
  </w:footnote>
  <w:footnote w:type="continuationSeparator" w:id="0">
    <w:p w14:paraId="658C3E0A" w14:textId="77777777" w:rsidR="0014571C" w:rsidRDefault="00145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2.65pt;height:12.65pt" o:bullet="t">
        <v:imagedata r:id="rId1" o:title="msoDD29"/>
      </v:shape>
    </w:pict>
  </w:numPicBullet>
  <w:abstractNum w:abstractNumId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>
    <w:nsid w:val="00000003"/>
    <w:multiLevelType w:val="singleLevel"/>
    <w:tmpl w:val="C0168CBE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6"/>
        <w:szCs w:val="26"/>
      </w:rPr>
    </w:lvl>
  </w:abstractNum>
  <w:abstractNum w:abstractNumId="2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6"/>
        <w:szCs w:val="36"/>
      </w:rPr>
    </w:lvl>
  </w:abstractNum>
  <w:abstractNum w:abstractNumId="3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6"/>
        <w:szCs w:val="36"/>
      </w:rPr>
    </w:lvl>
  </w:abstractNum>
  <w:abstractNum w:abstractNumId="4">
    <w:nsid w:val="022D1BC5"/>
    <w:multiLevelType w:val="hybridMultilevel"/>
    <w:tmpl w:val="FFC4B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062DB0"/>
    <w:multiLevelType w:val="hybridMultilevel"/>
    <w:tmpl w:val="0B86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>
    <w:nsid w:val="0343411D"/>
    <w:multiLevelType w:val="hybridMultilevel"/>
    <w:tmpl w:val="76B23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3C95566"/>
    <w:multiLevelType w:val="hybridMultilevel"/>
    <w:tmpl w:val="6F768992"/>
    <w:lvl w:ilvl="0" w:tplc="8152BA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4C3691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51768C3"/>
    <w:multiLevelType w:val="hybridMultilevel"/>
    <w:tmpl w:val="86166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51B19C4"/>
    <w:multiLevelType w:val="hybridMultilevel"/>
    <w:tmpl w:val="4C54B204"/>
    <w:lvl w:ilvl="0" w:tplc="A6023F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55654F5"/>
    <w:multiLevelType w:val="hybridMultilevel"/>
    <w:tmpl w:val="24923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61B6CFE"/>
    <w:multiLevelType w:val="hybridMultilevel"/>
    <w:tmpl w:val="34F4C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62D2646"/>
    <w:multiLevelType w:val="hybridMultilevel"/>
    <w:tmpl w:val="2848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6896EE8"/>
    <w:multiLevelType w:val="hybridMultilevel"/>
    <w:tmpl w:val="52FC1212"/>
    <w:lvl w:ilvl="0" w:tplc="F21A6E78">
      <w:start w:val="1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7C36426"/>
    <w:multiLevelType w:val="hybridMultilevel"/>
    <w:tmpl w:val="2128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8BF40F5"/>
    <w:multiLevelType w:val="hybridMultilevel"/>
    <w:tmpl w:val="85466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95C38C1"/>
    <w:multiLevelType w:val="hybridMultilevel"/>
    <w:tmpl w:val="E0F83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9DD1C07"/>
    <w:multiLevelType w:val="hybridMultilevel"/>
    <w:tmpl w:val="15B04918"/>
    <w:lvl w:ilvl="0" w:tplc="724A00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C973716"/>
    <w:multiLevelType w:val="hybridMultilevel"/>
    <w:tmpl w:val="D928709C"/>
    <w:lvl w:ilvl="0" w:tplc="22822C7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D1C29CE"/>
    <w:multiLevelType w:val="hybridMultilevel"/>
    <w:tmpl w:val="FF68DB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DB167E2"/>
    <w:multiLevelType w:val="hybridMultilevel"/>
    <w:tmpl w:val="40E01EB4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EC00EEE"/>
    <w:multiLevelType w:val="hybridMultilevel"/>
    <w:tmpl w:val="9322F88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0F9C75A5"/>
    <w:multiLevelType w:val="hybridMultilevel"/>
    <w:tmpl w:val="222A2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05F3708"/>
    <w:multiLevelType w:val="multilevel"/>
    <w:tmpl w:val="EBE451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109857F8"/>
    <w:multiLevelType w:val="hybridMultilevel"/>
    <w:tmpl w:val="4A981328"/>
    <w:lvl w:ilvl="0" w:tplc="1F045FE4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6">
    <w:nsid w:val="109A189F"/>
    <w:multiLevelType w:val="hybridMultilevel"/>
    <w:tmpl w:val="FFC4B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1A51AB6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1F2190C"/>
    <w:multiLevelType w:val="hybridMultilevel"/>
    <w:tmpl w:val="25E4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251739D"/>
    <w:multiLevelType w:val="hybridMultilevel"/>
    <w:tmpl w:val="57E0A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2753807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2FE4970"/>
    <w:multiLevelType w:val="hybridMultilevel"/>
    <w:tmpl w:val="391407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135E292B"/>
    <w:multiLevelType w:val="hybridMultilevel"/>
    <w:tmpl w:val="96060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3636C19"/>
    <w:multiLevelType w:val="hybridMultilevel"/>
    <w:tmpl w:val="3F2C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13BF42C6"/>
    <w:multiLevelType w:val="hybridMultilevel"/>
    <w:tmpl w:val="B6321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44E198B"/>
    <w:multiLevelType w:val="hybridMultilevel"/>
    <w:tmpl w:val="D4A4310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>
    <w:nsid w:val="14C45EE2"/>
    <w:multiLevelType w:val="hybridMultilevel"/>
    <w:tmpl w:val="AAB2F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6365763"/>
    <w:multiLevelType w:val="hybridMultilevel"/>
    <w:tmpl w:val="A53C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6377EB5"/>
    <w:multiLevelType w:val="hybridMultilevel"/>
    <w:tmpl w:val="6ACA4564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>
    <w:nsid w:val="163A6DFD"/>
    <w:multiLevelType w:val="multilevel"/>
    <w:tmpl w:val="A24235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16E90C27"/>
    <w:multiLevelType w:val="hybridMultilevel"/>
    <w:tmpl w:val="A660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16E92109"/>
    <w:multiLevelType w:val="hybridMultilevel"/>
    <w:tmpl w:val="23FA72AA"/>
    <w:lvl w:ilvl="0" w:tplc="85D24AA6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243790">
      <w:start w:val="1"/>
      <w:numFmt w:val="lowerLetter"/>
      <w:lvlText w:val="%2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9828CE">
      <w:start w:val="1"/>
      <w:numFmt w:val="lowerRoman"/>
      <w:lvlText w:val="%3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FCBB46">
      <w:start w:val="1"/>
      <w:numFmt w:val="decimal"/>
      <w:lvlText w:val="%4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5CF9B8">
      <w:start w:val="1"/>
      <w:numFmt w:val="lowerLetter"/>
      <w:lvlText w:val="%5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9A1D40">
      <w:start w:val="1"/>
      <w:numFmt w:val="lowerRoman"/>
      <w:lvlText w:val="%6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04FA06">
      <w:start w:val="1"/>
      <w:numFmt w:val="decimal"/>
      <w:lvlText w:val="%7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E227F0">
      <w:start w:val="1"/>
      <w:numFmt w:val="lowerLetter"/>
      <w:lvlText w:val="%8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DA50C4">
      <w:start w:val="1"/>
      <w:numFmt w:val="lowerRoman"/>
      <w:lvlText w:val="%9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193709C4"/>
    <w:multiLevelType w:val="multilevel"/>
    <w:tmpl w:val="9508B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196038CC"/>
    <w:multiLevelType w:val="hybridMultilevel"/>
    <w:tmpl w:val="4020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19EE063F"/>
    <w:multiLevelType w:val="hybridMultilevel"/>
    <w:tmpl w:val="C26C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1B1779E4"/>
    <w:multiLevelType w:val="hybridMultilevel"/>
    <w:tmpl w:val="89C4B5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1C1F174D"/>
    <w:multiLevelType w:val="hybridMultilevel"/>
    <w:tmpl w:val="4AE830C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>
    <w:nsid w:val="1C4128A3"/>
    <w:multiLevelType w:val="hybridMultilevel"/>
    <w:tmpl w:val="5DC00576"/>
    <w:lvl w:ilvl="0" w:tplc="BCA6ADA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1D2371C0"/>
    <w:multiLevelType w:val="multilevel"/>
    <w:tmpl w:val="5E22A5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1DDB7F2C"/>
    <w:multiLevelType w:val="hybridMultilevel"/>
    <w:tmpl w:val="2EA24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E6B3671"/>
    <w:multiLevelType w:val="hybridMultilevel"/>
    <w:tmpl w:val="9DD2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1EC76173"/>
    <w:multiLevelType w:val="hybridMultilevel"/>
    <w:tmpl w:val="ADB0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0790442"/>
    <w:multiLevelType w:val="hybridMultilevel"/>
    <w:tmpl w:val="01D6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21AB4D8C"/>
    <w:multiLevelType w:val="hybridMultilevel"/>
    <w:tmpl w:val="66BE16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21F60616"/>
    <w:multiLevelType w:val="hybridMultilevel"/>
    <w:tmpl w:val="5C78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222A617D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23B46832"/>
    <w:multiLevelType w:val="hybridMultilevel"/>
    <w:tmpl w:val="A6DA8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23F53873"/>
    <w:multiLevelType w:val="hybridMultilevel"/>
    <w:tmpl w:val="8B3AC3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>
    <w:nsid w:val="242E3072"/>
    <w:multiLevelType w:val="hybridMultilevel"/>
    <w:tmpl w:val="B3BCB3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248A7B7E"/>
    <w:multiLevelType w:val="hybridMultilevel"/>
    <w:tmpl w:val="CE7E5C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26984574"/>
    <w:multiLevelType w:val="hybridMultilevel"/>
    <w:tmpl w:val="54E67FD0"/>
    <w:lvl w:ilvl="0" w:tplc="0409000F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1">
    <w:nsid w:val="26AE16F9"/>
    <w:multiLevelType w:val="hybridMultilevel"/>
    <w:tmpl w:val="7ED63DD4"/>
    <w:lvl w:ilvl="0" w:tplc="67326F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274F3E91"/>
    <w:multiLevelType w:val="hybridMultilevel"/>
    <w:tmpl w:val="C8DAD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285E48D7"/>
    <w:multiLevelType w:val="hybridMultilevel"/>
    <w:tmpl w:val="42A05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28B55BD5"/>
    <w:multiLevelType w:val="multilevel"/>
    <w:tmpl w:val="109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9BB1E17"/>
    <w:multiLevelType w:val="multilevel"/>
    <w:tmpl w:val="DBDC0F7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2B16274C"/>
    <w:multiLevelType w:val="hybridMultilevel"/>
    <w:tmpl w:val="A192F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>
    <w:nsid w:val="2B756710"/>
    <w:multiLevelType w:val="hybridMultilevel"/>
    <w:tmpl w:val="2742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2BCD1BC3"/>
    <w:multiLevelType w:val="hybridMultilevel"/>
    <w:tmpl w:val="66FC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2C100EC8"/>
    <w:multiLevelType w:val="hybridMultilevel"/>
    <w:tmpl w:val="91841A50"/>
    <w:lvl w:ilvl="0" w:tplc="08090001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70">
    <w:nsid w:val="2C6D0C33"/>
    <w:multiLevelType w:val="hybridMultilevel"/>
    <w:tmpl w:val="40486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D25678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CDE788F"/>
    <w:multiLevelType w:val="hybridMultilevel"/>
    <w:tmpl w:val="B24E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2DD61877"/>
    <w:multiLevelType w:val="hybridMultilevel"/>
    <w:tmpl w:val="7F50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2DE03545"/>
    <w:multiLevelType w:val="multilevel"/>
    <w:tmpl w:val="B18E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6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2E081CCC"/>
    <w:multiLevelType w:val="hybridMultilevel"/>
    <w:tmpl w:val="D0409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2FE8078B"/>
    <w:multiLevelType w:val="multilevel"/>
    <w:tmpl w:val="30582C6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6">
    <w:nsid w:val="311A799D"/>
    <w:multiLevelType w:val="hybridMultilevel"/>
    <w:tmpl w:val="A8C4D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>
    <w:nsid w:val="3177669A"/>
    <w:multiLevelType w:val="multilevel"/>
    <w:tmpl w:val="0A4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1FE2A48"/>
    <w:multiLevelType w:val="hybridMultilevel"/>
    <w:tmpl w:val="95648D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337B2B51"/>
    <w:multiLevelType w:val="hybridMultilevel"/>
    <w:tmpl w:val="1CDE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33B97465"/>
    <w:multiLevelType w:val="hybridMultilevel"/>
    <w:tmpl w:val="732019E2"/>
    <w:lvl w:ilvl="0" w:tplc="3EA2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34A00C7B"/>
    <w:multiLevelType w:val="hybridMultilevel"/>
    <w:tmpl w:val="0A6E6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>
    <w:nsid w:val="34D22499"/>
    <w:multiLevelType w:val="hybridMultilevel"/>
    <w:tmpl w:val="826CFC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>
    <w:nsid w:val="36523921"/>
    <w:multiLevelType w:val="hybridMultilevel"/>
    <w:tmpl w:val="732019E2"/>
    <w:lvl w:ilvl="0" w:tplc="3EA2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37BB3C9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37DB1A9F"/>
    <w:multiLevelType w:val="multilevel"/>
    <w:tmpl w:val="1D54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39652759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3A261687"/>
    <w:multiLevelType w:val="hybridMultilevel"/>
    <w:tmpl w:val="1CDE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AD35F9C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3B0F663D"/>
    <w:multiLevelType w:val="hybridMultilevel"/>
    <w:tmpl w:val="1C88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3C0E2258"/>
    <w:multiLevelType w:val="hybridMultilevel"/>
    <w:tmpl w:val="9BDA7B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>
    <w:nsid w:val="3C235486"/>
    <w:multiLevelType w:val="hybridMultilevel"/>
    <w:tmpl w:val="A2D2C1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>
    <w:nsid w:val="3CBA61D0"/>
    <w:multiLevelType w:val="hybridMultilevel"/>
    <w:tmpl w:val="63A42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3CD90907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3CF84175"/>
    <w:multiLevelType w:val="hybridMultilevel"/>
    <w:tmpl w:val="E88C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3D104A20"/>
    <w:multiLevelType w:val="hybridMultilevel"/>
    <w:tmpl w:val="FA507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3DDB376D"/>
    <w:multiLevelType w:val="hybridMultilevel"/>
    <w:tmpl w:val="D9226F62"/>
    <w:lvl w:ilvl="0" w:tplc="4AECB4FC">
      <w:start w:val="1"/>
      <w:numFmt w:val="decimal"/>
      <w:lvlText w:val="%1."/>
      <w:lvlJc w:val="left"/>
      <w:pPr>
        <w:ind w:left="435" w:hanging="360"/>
      </w:pPr>
      <w:rPr>
        <w:rFonts w:ascii="Helvetica Neue" w:hAnsi="Helvetica Neue" w:hint="default"/>
        <w:color w:val="4C4C4C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7">
    <w:nsid w:val="3EB14F04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3F277C5F"/>
    <w:multiLevelType w:val="hybridMultilevel"/>
    <w:tmpl w:val="37BEE634"/>
    <w:lvl w:ilvl="0" w:tplc="FFFFFFFF">
      <w:start w:val="1"/>
      <w:numFmt w:val="bullet"/>
      <w:lvlText w:val=""/>
      <w:lvlJc w:val="left"/>
      <w:pPr>
        <w:ind w:left="1140" w:hanging="360"/>
      </w:pPr>
      <w:rPr>
        <w:rFonts w:ascii="Wingdings" w:eastAsia="Times New Roman" w:hAnsi="Wingdings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9">
    <w:nsid w:val="3F707ECA"/>
    <w:multiLevelType w:val="hybridMultilevel"/>
    <w:tmpl w:val="D8CA7C4C"/>
    <w:lvl w:ilvl="0" w:tplc="04090013">
      <w:start w:val="1"/>
      <w:numFmt w:val="upperRoman"/>
      <w:lvlText w:val="%1."/>
      <w:lvlJc w:val="right"/>
      <w:pPr>
        <w:ind w:left="1014" w:hanging="360"/>
      </w:pPr>
    </w:lvl>
    <w:lvl w:ilvl="1" w:tplc="04090019" w:tentative="1">
      <w:start w:val="1"/>
      <w:numFmt w:val="lowerLetter"/>
      <w:lvlText w:val="%2."/>
      <w:lvlJc w:val="left"/>
      <w:pPr>
        <w:ind w:left="1734" w:hanging="360"/>
      </w:pPr>
    </w:lvl>
    <w:lvl w:ilvl="2" w:tplc="0409001B" w:tentative="1">
      <w:start w:val="1"/>
      <w:numFmt w:val="lowerRoman"/>
      <w:lvlText w:val="%3."/>
      <w:lvlJc w:val="right"/>
      <w:pPr>
        <w:ind w:left="2454" w:hanging="180"/>
      </w:pPr>
    </w:lvl>
    <w:lvl w:ilvl="3" w:tplc="0409000F" w:tentative="1">
      <w:start w:val="1"/>
      <w:numFmt w:val="decimal"/>
      <w:lvlText w:val="%4."/>
      <w:lvlJc w:val="left"/>
      <w:pPr>
        <w:ind w:left="3174" w:hanging="360"/>
      </w:pPr>
    </w:lvl>
    <w:lvl w:ilvl="4" w:tplc="04090019" w:tentative="1">
      <w:start w:val="1"/>
      <w:numFmt w:val="lowerLetter"/>
      <w:lvlText w:val="%5."/>
      <w:lvlJc w:val="left"/>
      <w:pPr>
        <w:ind w:left="3894" w:hanging="360"/>
      </w:pPr>
    </w:lvl>
    <w:lvl w:ilvl="5" w:tplc="0409001B" w:tentative="1">
      <w:start w:val="1"/>
      <w:numFmt w:val="lowerRoman"/>
      <w:lvlText w:val="%6."/>
      <w:lvlJc w:val="right"/>
      <w:pPr>
        <w:ind w:left="4614" w:hanging="180"/>
      </w:pPr>
    </w:lvl>
    <w:lvl w:ilvl="6" w:tplc="0409000F" w:tentative="1">
      <w:start w:val="1"/>
      <w:numFmt w:val="decimal"/>
      <w:lvlText w:val="%7."/>
      <w:lvlJc w:val="left"/>
      <w:pPr>
        <w:ind w:left="5334" w:hanging="360"/>
      </w:pPr>
    </w:lvl>
    <w:lvl w:ilvl="7" w:tplc="04090019" w:tentative="1">
      <w:start w:val="1"/>
      <w:numFmt w:val="lowerLetter"/>
      <w:lvlText w:val="%8."/>
      <w:lvlJc w:val="left"/>
      <w:pPr>
        <w:ind w:left="6054" w:hanging="360"/>
      </w:pPr>
    </w:lvl>
    <w:lvl w:ilvl="8" w:tplc="0409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100">
    <w:nsid w:val="3FA84382"/>
    <w:multiLevelType w:val="hybridMultilevel"/>
    <w:tmpl w:val="BCD008B8"/>
    <w:lvl w:ilvl="0" w:tplc="F61661A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400137E6"/>
    <w:multiLevelType w:val="hybridMultilevel"/>
    <w:tmpl w:val="777644CA"/>
    <w:lvl w:ilvl="0" w:tplc="4AECB4FC">
      <w:start w:val="1"/>
      <w:numFmt w:val="decimal"/>
      <w:lvlText w:val="%1."/>
      <w:lvlJc w:val="left"/>
      <w:pPr>
        <w:ind w:left="435" w:hanging="360"/>
      </w:pPr>
      <w:rPr>
        <w:rFonts w:ascii="Helvetica Neue" w:hAnsi="Helvetica Neue" w:hint="default"/>
        <w:color w:val="4C4C4C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2451D3A"/>
    <w:multiLevelType w:val="multilevel"/>
    <w:tmpl w:val="81F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2934F4B"/>
    <w:multiLevelType w:val="hybridMultilevel"/>
    <w:tmpl w:val="0DE694B2"/>
    <w:lvl w:ilvl="0" w:tplc="D4A65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42EF1B26"/>
    <w:multiLevelType w:val="hybridMultilevel"/>
    <w:tmpl w:val="A49EF27E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>
    <w:nsid w:val="43276AF3"/>
    <w:multiLevelType w:val="hybridMultilevel"/>
    <w:tmpl w:val="1E5295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443558F9"/>
    <w:multiLevelType w:val="hybridMultilevel"/>
    <w:tmpl w:val="0FB8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495D4657"/>
    <w:multiLevelType w:val="hybridMultilevel"/>
    <w:tmpl w:val="F804764C"/>
    <w:lvl w:ilvl="0" w:tplc="BF0A89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4A252B14"/>
    <w:multiLevelType w:val="multilevel"/>
    <w:tmpl w:val="678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4B1E0D2B"/>
    <w:multiLevelType w:val="hybridMultilevel"/>
    <w:tmpl w:val="AE5A3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4B623E5D"/>
    <w:multiLevelType w:val="hybridMultilevel"/>
    <w:tmpl w:val="AE5A2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4C0659F4"/>
    <w:multiLevelType w:val="hybridMultilevel"/>
    <w:tmpl w:val="D34EDB6C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4C603DC3"/>
    <w:multiLevelType w:val="hybridMultilevel"/>
    <w:tmpl w:val="6F00B0F4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>
    <w:nsid w:val="4C884836"/>
    <w:multiLevelType w:val="hybridMultilevel"/>
    <w:tmpl w:val="88A2130A"/>
    <w:lvl w:ilvl="0" w:tplc="CFDEEC5C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4CE65664"/>
    <w:multiLevelType w:val="hybridMultilevel"/>
    <w:tmpl w:val="13608E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4CFE6050"/>
    <w:multiLevelType w:val="hybridMultilevel"/>
    <w:tmpl w:val="66FA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4E711135"/>
    <w:multiLevelType w:val="hybridMultilevel"/>
    <w:tmpl w:val="816A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4F4006B9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4FB06251"/>
    <w:multiLevelType w:val="hybridMultilevel"/>
    <w:tmpl w:val="1C48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50853206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50D70ECD"/>
    <w:multiLevelType w:val="hybridMultilevel"/>
    <w:tmpl w:val="89C4B5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1F43BCE"/>
    <w:multiLevelType w:val="hybridMultilevel"/>
    <w:tmpl w:val="2424FE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22">
    <w:nsid w:val="523E5701"/>
    <w:multiLevelType w:val="hybridMultilevel"/>
    <w:tmpl w:val="FAAE7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52E44632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531E70AB"/>
    <w:multiLevelType w:val="hybridMultilevel"/>
    <w:tmpl w:val="1A6C200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5">
    <w:nsid w:val="54114B81"/>
    <w:multiLevelType w:val="multilevel"/>
    <w:tmpl w:val="31B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5C24A81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562D531C"/>
    <w:multiLevelType w:val="hybridMultilevel"/>
    <w:tmpl w:val="36DACEAA"/>
    <w:lvl w:ilvl="0" w:tplc="FFFFFFFF">
      <w:start w:val="1"/>
      <w:numFmt w:val="bullet"/>
      <w:lvlText w:val=""/>
      <w:lvlJc w:val="left"/>
      <w:pPr>
        <w:ind w:left="780" w:hanging="360"/>
      </w:pPr>
      <w:rPr>
        <w:rFonts w:ascii="Wingdings" w:eastAsia="Times New Roman" w:hAnsi="Wingdings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8">
    <w:nsid w:val="56926C29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6EB466C"/>
    <w:multiLevelType w:val="hybridMultilevel"/>
    <w:tmpl w:val="C25CD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571213F5"/>
    <w:multiLevelType w:val="hybridMultilevel"/>
    <w:tmpl w:val="820A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57FD3AC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5867425F"/>
    <w:multiLevelType w:val="hybridMultilevel"/>
    <w:tmpl w:val="BEB0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592E7E76"/>
    <w:multiLevelType w:val="hybridMultilevel"/>
    <w:tmpl w:val="B3289322"/>
    <w:lvl w:ilvl="0" w:tplc="5DC82E7C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4">
    <w:nsid w:val="593170D2"/>
    <w:multiLevelType w:val="hybridMultilevel"/>
    <w:tmpl w:val="FA985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>
    <w:nsid w:val="595853E9"/>
    <w:multiLevelType w:val="hybridMultilevel"/>
    <w:tmpl w:val="C6342BD8"/>
    <w:lvl w:ilvl="0" w:tplc="0409000F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6">
    <w:nsid w:val="597069DC"/>
    <w:multiLevelType w:val="hybridMultilevel"/>
    <w:tmpl w:val="702EF9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>
    <w:nsid w:val="5AE54505"/>
    <w:multiLevelType w:val="hybridMultilevel"/>
    <w:tmpl w:val="BF549548"/>
    <w:lvl w:ilvl="0" w:tplc="8D6E5890">
      <w:start w:val="1"/>
      <w:numFmt w:val="upperRoman"/>
      <w:lvlText w:val="%1."/>
      <w:lvlJc w:val="right"/>
      <w:pPr>
        <w:ind w:left="810" w:hanging="360"/>
      </w:pPr>
      <w:rPr>
        <w:rFonts w:asciiTheme="minorHAnsi" w:eastAsiaTheme="minorEastAsia" w:hAnsiTheme="minorHAnsi" w:cstheme="minorHAnsi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8">
    <w:nsid w:val="5AF119EC"/>
    <w:multiLevelType w:val="hybridMultilevel"/>
    <w:tmpl w:val="47E0B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5D1A7C23"/>
    <w:multiLevelType w:val="hybridMultilevel"/>
    <w:tmpl w:val="610A2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5D5723FC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6164744C"/>
    <w:multiLevelType w:val="hybridMultilevel"/>
    <w:tmpl w:val="119A7EB2"/>
    <w:lvl w:ilvl="0" w:tplc="4E72F84C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>
    <w:nsid w:val="61703EAC"/>
    <w:multiLevelType w:val="hybridMultilevel"/>
    <w:tmpl w:val="F032415A"/>
    <w:lvl w:ilvl="0" w:tplc="15A0239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3">
    <w:nsid w:val="630A3220"/>
    <w:multiLevelType w:val="hybridMultilevel"/>
    <w:tmpl w:val="572C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>
    <w:nsid w:val="656119F4"/>
    <w:multiLevelType w:val="hybridMultilevel"/>
    <w:tmpl w:val="BD10A174"/>
    <w:lvl w:ilvl="0" w:tplc="46629D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65BD44D0"/>
    <w:multiLevelType w:val="hybridMultilevel"/>
    <w:tmpl w:val="32BA82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67446C41"/>
    <w:multiLevelType w:val="hybridMultilevel"/>
    <w:tmpl w:val="8CF88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>
    <w:nsid w:val="67590BF5"/>
    <w:multiLevelType w:val="hybridMultilevel"/>
    <w:tmpl w:val="10CE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68263BA9"/>
    <w:multiLevelType w:val="hybridMultilevel"/>
    <w:tmpl w:val="F0300A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68387AAF"/>
    <w:multiLevelType w:val="hybridMultilevel"/>
    <w:tmpl w:val="6574901E"/>
    <w:lvl w:ilvl="0" w:tplc="6F407B9A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50">
    <w:nsid w:val="69F81570"/>
    <w:multiLevelType w:val="hybridMultilevel"/>
    <w:tmpl w:val="65C81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6A102FAB"/>
    <w:multiLevelType w:val="hybridMultilevel"/>
    <w:tmpl w:val="D68AF23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2">
    <w:nsid w:val="6A3B16A4"/>
    <w:multiLevelType w:val="hybridMultilevel"/>
    <w:tmpl w:val="6F4AC76C"/>
    <w:lvl w:ilvl="0" w:tplc="26C6CCBA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2CF348">
      <w:start w:val="1"/>
      <w:numFmt w:val="lowerLetter"/>
      <w:lvlText w:val="%2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B825A4">
      <w:start w:val="1"/>
      <w:numFmt w:val="lowerRoman"/>
      <w:lvlText w:val="%3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A4D71A">
      <w:start w:val="1"/>
      <w:numFmt w:val="decimal"/>
      <w:lvlText w:val="%4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7C929A">
      <w:start w:val="1"/>
      <w:numFmt w:val="lowerLetter"/>
      <w:lvlText w:val="%5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A703A">
      <w:start w:val="1"/>
      <w:numFmt w:val="lowerRoman"/>
      <w:lvlText w:val="%6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9E0098">
      <w:start w:val="1"/>
      <w:numFmt w:val="decimal"/>
      <w:lvlText w:val="%7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C2AE5C">
      <w:start w:val="1"/>
      <w:numFmt w:val="lowerLetter"/>
      <w:lvlText w:val="%8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E0D7C">
      <w:start w:val="1"/>
      <w:numFmt w:val="lowerRoman"/>
      <w:lvlText w:val="%9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>
    <w:nsid w:val="6A852DC3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6B10061D"/>
    <w:multiLevelType w:val="hybridMultilevel"/>
    <w:tmpl w:val="82F2EC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>
    <w:nsid w:val="6D8560EC"/>
    <w:multiLevelType w:val="hybridMultilevel"/>
    <w:tmpl w:val="4E5A4482"/>
    <w:lvl w:ilvl="0" w:tplc="107CBE04">
      <w:start w:val="1"/>
      <w:numFmt w:val="decimal"/>
      <w:lvlText w:val="%1."/>
      <w:lvlJc w:val="left"/>
      <w:pPr>
        <w:ind w:left="14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>
    <w:nsid w:val="6DB202FC"/>
    <w:multiLevelType w:val="hybridMultilevel"/>
    <w:tmpl w:val="82F0B530"/>
    <w:lvl w:ilvl="0" w:tplc="18C227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6E5E612C"/>
    <w:multiLevelType w:val="hybridMultilevel"/>
    <w:tmpl w:val="203A9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>
    <w:nsid w:val="6F4D3458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70CC123F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713B389D"/>
    <w:multiLevelType w:val="hybridMultilevel"/>
    <w:tmpl w:val="1B3C23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723B168E"/>
    <w:multiLevelType w:val="hybridMultilevel"/>
    <w:tmpl w:val="D9D4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731834CE"/>
    <w:multiLevelType w:val="hybridMultilevel"/>
    <w:tmpl w:val="177E8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731F42C6"/>
    <w:multiLevelType w:val="hybridMultilevel"/>
    <w:tmpl w:val="246A554C"/>
    <w:lvl w:ilvl="0" w:tplc="1AA803B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D196147E">
      <w:numFmt w:val="bullet"/>
      <w:lvlText w:val="•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4">
    <w:nsid w:val="73514E41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>
    <w:nsid w:val="74610155"/>
    <w:multiLevelType w:val="hybridMultilevel"/>
    <w:tmpl w:val="732AA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>
    <w:nsid w:val="750B77F6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76D47ED3"/>
    <w:multiLevelType w:val="hybridMultilevel"/>
    <w:tmpl w:val="338625C4"/>
    <w:lvl w:ilvl="0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6A45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7242F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7DCC76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95C08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C4A0B9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D4207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58D8C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33A0E31E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68">
    <w:nsid w:val="779A21BC"/>
    <w:multiLevelType w:val="multilevel"/>
    <w:tmpl w:val="235E457C"/>
    <w:lvl w:ilvl="0">
      <w:start w:val="1"/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>
    <w:nsid w:val="781F7D81"/>
    <w:multiLevelType w:val="hybridMultilevel"/>
    <w:tmpl w:val="10CE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78343006"/>
    <w:multiLevelType w:val="hybridMultilevel"/>
    <w:tmpl w:val="3492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>
    <w:nsid w:val="7889614D"/>
    <w:multiLevelType w:val="hybridMultilevel"/>
    <w:tmpl w:val="1FF41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78DC6BC3"/>
    <w:multiLevelType w:val="hybridMultilevel"/>
    <w:tmpl w:val="D5D27E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7ADD3482"/>
    <w:multiLevelType w:val="hybridMultilevel"/>
    <w:tmpl w:val="A36871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7B52B440"/>
    <w:multiLevelType w:val="hybridMultilevel"/>
    <w:tmpl w:val="C1B856B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5">
    <w:nsid w:val="7BFD6721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7D893809"/>
    <w:multiLevelType w:val="hybridMultilevel"/>
    <w:tmpl w:val="E828F2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>
    <w:nsid w:val="7EC928A7"/>
    <w:multiLevelType w:val="multilevel"/>
    <w:tmpl w:val="55AC3250"/>
    <w:lvl w:ilvl="0">
      <w:start w:val="1"/>
      <w:numFmt w:val="bullet"/>
      <w:lvlText w:val="•"/>
      <w:lvlJc w:val="left"/>
      <w:rPr>
        <w:rFonts w:asciiTheme="minorHAnsi" w:hAnsiTheme="minorHAnsi" w:cstheme="minorHAnsi" w:hint="default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3"/>
  </w:num>
  <w:num w:numId="2">
    <w:abstractNumId w:val="151"/>
  </w:num>
  <w:num w:numId="3">
    <w:abstractNumId w:val="46"/>
  </w:num>
  <w:num w:numId="4">
    <w:abstractNumId w:val="35"/>
  </w:num>
  <w:num w:numId="5">
    <w:abstractNumId w:val="57"/>
  </w:num>
  <w:num w:numId="6">
    <w:abstractNumId w:val="62"/>
  </w:num>
  <w:num w:numId="7">
    <w:abstractNumId w:val="134"/>
  </w:num>
  <w:num w:numId="8">
    <w:abstractNumId w:val="79"/>
  </w:num>
  <w:num w:numId="9">
    <w:abstractNumId w:val="124"/>
  </w:num>
  <w:num w:numId="10">
    <w:abstractNumId w:val="33"/>
  </w:num>
  <w:num w:numId="11">
    <w:abstractNumId w:val="142"/>
  </w:num>
  <w:num w:numId="12">
    <w:abstractNumId w:val="37"/>
  </w:num>
  <w:num w:numId="13">
    <w:abstractNumId w:val="17"/>
  </w:num>
  <w:num w:numId="14">
    <w:abstractNumId w:val="6"/>
  </w:num>
  <w:num w:numId="15">
    <w:abstractNumId w:val="136"/>
  </w:num>
  <w:num w:numId="1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5"/>
  </w:num>
  <w:num w:numId="18">
    <w:abstractNumId w:val="105"/>
  </w:num>
  <w:num w:numId="19">
    <w:abstractNumId w:val="154"/>
  </w:num>
  <w:num w:numId="20">
    <w:abstractNumId w:val="80"/>
  </w:num>
  <w:num w:numId="21">
    <w:abstractNumId w:val="83"/>
  </w:num>
  <w:num w:numId="22">
    <w:abstractNumId w:val="172"/>
  </w:num>
  <w:num w:numId="23">
    <w:abstractNumId w:val="113"/>
  </w:num>
  <w:num w:numId="24">
    <w:abstractNumId w:val="61"/>
  </w:num>
  <w:num w:numId="25">
    <w:abstractNumId w:val="21"/>
  </w:num>
  <w:num w:numId="26">
    <w:abstractNumId w:val="87"/>
  </w:num>
  <w:num w:numId="27">
    <w:abstractNumId w:val="54"/>
  </w:num>
  <w:num w:numId="28">
    <w:abstractNumId w:val="152"/>
  </w:num>
  <w:num w:numId="29">
    <w:abstractNumId w:val="41"/>
  </w:num>
  <w:num w:numId="30">
    <w:abstractNumId w:val="69"/>
  </w:num>
  <w:num w:numId="31">
    <w:abstractNumId w:val="94"/>
  </w:num>
  <w:num w:numId="32">
    <w:abstractNumId w:val="89"/>
  </w:num>
  <w:num w:numId="33">
    <w:abstractNumId w:val="68"/>
  </w:num>
  <w:num w:numId="34">
    <w:abstractNumId w:val="161"/>
  </w:num>
  <w:num w:numId="35">
    <w:abstractNumId w:val="15"/>
  </w:num>
  <w:num w:numId="36">
    <w:abstractNumId w:val="146"/>
  </w:num>
  <w:num w:numId="37">
    <w:abstractNumId w:val="7"/>
  </w:num>
  <w:num w:numId="38">
    <w:abstractNumId w:val="114"/>
  </w:num>
  <w:num w:numId="39">
    <w:abstractNumId w:val="38"/>
  </w:num>
  <w:num w:numId="40">
    <w:abstractNumId w:val="160"/>
  </w:num>
  <w:num w:numId="41">
    <w:abstractNumId w:val="148"/>
  </w:num>
  <w:num w:numId="42">
    <w:abstractNumId w:val="99"/>
  </w:num>
  <w:num w:numId="43">
    <w:abstractNumId w:val="13"/>
  </w:num>
  <w:num w:numId="44">
    <w:abstractNumId w:val="95"/>
  </w:num>
  <w:num w:numId="45">
    <w:abstractNumId w:val="166"/>
  </w:num>
  <w:num w:numId="46">
    <w:abstractNumId w:val="117"/>
  </w:num>
  <w:num w:numId="47">
    <w:abstractNumId w:val="103"/>
  </w:num>
  <w:num w:numId="48">
    <w:abstractNumId w:val="156"/>
  </w:num>
  <w:num w:numId="49">
    <w:abstractNumId w:val="14"/>
  </w:num>
  <w:num w:numId="50">
    <w:abstractNumId w:val="171"/>
  </w:num>
  <w:num w:numId="51">
    <w:abstractNumId w:val="100"/>
  </w:num>
  <w:num w:numId="52">
    <w:abstractNumId w:val="53"/>
  </w:num>
  <w:num w:numId="53">
    <w:abstractNumId w:val="170"/>
  </w:num>
  <w:num w:numId="54">
    <w:abstractNumId w:val="34"/>
  </w:num>
  <w:num w:numId="55">
    <w:abstractNumId w:val="60"/>
  </w:num>
  <w:num w:numId="56">
    <w:abstractNumId w:val="135"/>
  </w:num>
  <w:num w:numId="57">
    <w:abstractNumId w:val="167"/>
  </w:num>
  <w:num w:numId="58">
    <w:abstractNumId w:val="107"/>
  </w:num>
  <w:num w:numId="59">
    <w:abstractNumId w:val="4"/>
  </w:num>
  <w:num w:numId="60">
    <w:abstractNumId w:val="31"/>
  </w:num>
  <w:num w:numId="61">
    <w:abstractNumId w:val="82"/>
  </w:num>
  <w:num w:numId="62">
    <w:abstractNumId w:val="23"/>
  </w:num>
  <w:num w:numId="63">
    <w:abstractNumId w:val="20"/>
  </w:num>
  <w:num w:numId="64">
    <w:abstractNumId w:val="78"/>
  </w:num>
  <w:num w:numId="65">
    <w:abstractNumId w:val="72"/>
  </w:num>
  <w:num w:numId="66">
    <w:abstractNumId w:val="175"/>
  </w:num>
  <w:num w:numId="67">
    <w:abstractNumId w:val="73"/>
  </w:num>
  <w:num w:numId="68">
    <w:abstractNumId w:val="85"/>
  </w:num>
  <w:num w:numId="69">
    <w:abstractNumId w:val="143"/>
  </w:num>
  <w:num w:numId="70">
    <w:abstractNumId w:val="18"/>
  </w:num>
  <w:num w:numId="71">
    <w:abstractNumId w:val="19"/>
  </w:num>
  <w:num w:numId="72">
    <w:abstractNumId w:val="10"/>
  </w:num>
  <w:num w:numId="73">
    <w:abstractNumId w:val="139"/>
  </w:num>
  <w:num w:numId="74">
    <w:abstractNumId w:val="145"/>
  </w:num>
  <w:num w:numId="75">
    <w:abstractNumId w:val="144"/>
  </w:num>
  <w:num w:numId="76">
    <w:abstractNumId w:val="56"/>
  </w:num>
  <w:num w:numId="77">
    <w:abstractNumId w:val="74"/>
  </w:num>
  <w:num w:numId="78">
    <w:abstractNumId w:val="129"/>
  </w:num>
  <w:num w:numId="79">
    <w:abstractNumId w:val="126"/>
  </w:num>
  <w:num w:numId="80">
    <w:abstractNumId w:val="164"/>
  </w:num>
  <w:num w:numId="81">
    <w:abstractNumId w:val="27"/>
  </w:num>
  <w:num w:numId="82">
    <w:abstractNumId w:val="132"/>
  </w:num>
  <w:num w:numId="83">
    <w:abstractNumId w:val="67"/>
  </w:num>
  <w:num w:numId="84">
    <w:abstractNumId w:val="64"/>
  </w:num>
  <w:num w:numId="85">
    <w:abstractNumId w:val="116"/>
  </w:num>
  <w:num w:numId="86">
    <w:abstractNumId w:val="91"/>
  </w:num>
  <w:num w:numId="87">
    <w:abstractNumId w:val="110"/>
  </w:num>
  <w:num w:numId="88">
    <w:abstractNumId w:val="70"/>
  </w:num>
  <w:num w:numId="89">
    <w:abstractNumId w:val="49"/>
  </w:num>
  <w:num w:numId="90">
    <w:abstractNumId w:val="150"/>
  </w:num>
  <w:num w:numId="91">
    <w:abstractNumId w:val="11"/>
  </w:num>
  <w:num w:numId="92">
    <w:abstractNumId w:val="157"/>
  </w:num>
  <w:num w:numId="93">
    <w:abstractNumId w:val="66"/>
  </w:num>
  <w:num w:numId="94">
    <w:abstractNumId w:val="40"/>
  </w:num>
  <w:num w:numId="95">
    <w:abstractNumId w:val="22"/>
  </w:num>
  <w:num w:numId="96">
    <w:abstractNumId w:val="59"/>
  </w:num>
  <w:num w:numId="97">
    <w:abstractNumId w:val="5"/>
  </w:num>
  <w:num w:numId="98">
    <w:abstractNumId w:val="121"/>
  </w:num>
  <w:num w:numId="99">
    <w:abstractNumId w:val="109"/>
  </w:num>
  <w:num w:numId="100">
    <w:abstractNumId w:val="76"/>
  </w:num>
  <w:num w:numId="101">
    <w:abstractNumId w:val="16"/>
  </w:num>
  <w:num w:numId="102">
    <w:abstractNumId w:val="77"/>
  </w:num>
  <w:num w:numId="103">
    <w:abstractNumId w:val="102"/>
  </w:num>
  <w:num w:numId="104">
    <w:abstractNumId w:val="125"/>
  </w:num>
  <w:num w:numId="105">
    <w:abstractNumId w:val="163"/>
  </w:num>
  <w:num w:numId="106">
    <w:abstractNumId w:val="98"/>
  </w:num>
  <w:num w:numId="107">
    <w:abstractNumId w:val="127"/>
  </w:num>
  <w:num w:numId="108">
    <w:abstractNumId w:val="25"/>
  </w:num>
  <w:num w:numId="109">
    <w:abstractNumId w:val="149"/>
  </w:num>
  <w:num w:numId="110">
    <w:abstractNumId w:val="176"/>
  </w:num>
  <w:num w:numId="111">
    <w:abstractNumId w:val="32"/>
  </w:num>
  <w:num w:numId="112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41"/>
  </w:num>
  <w:num w:numId="114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15"/>
  </w:num>
  <w:num w:numId="116">
    <w:abstractNumId w:val="137"/>
  </w:num>
  <w:num w:numId="117">
    <w:abstractNumId w:val="96"/>
  </w:num>
  <w:num w:numId="118">
    <w:abstractNumId w:val="101"/>
  </w:num>
  <w:num w:numId="119">
    <w:abstractNumId w:val="130"/>
  </w:num>
  <w:num w:numId="120">
    <w:abstractNumId w:val="43"/>
  </w:num>
  <w:num w:numId="121">
    <w:abstractNumId w:val="28"/>
  </w:num>
  <w:num w:numId="122">
    <w:abstractNumId w:val="162"/>
  </w:num>
  <w:num w:numId="123">
    <w:abstractNumId w:val="36"/>
  </w:num>
  <w:num w:numId="124">
    <w:abstractNumId w:val="17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71"/>
  </w:num>
  <w:num w:numId="126">
    <w:abstractNumId w:val="75"/>
  </w:num>
  <w:num w:numId="127">
    <w:abstractNumId w:val="92"/>
  </w:num>
  <w:num w:numId="128">
    <w:abstractNumId w:val="122"/>
  </w:num>
  <w:num w:numId="129">
    <w:abstractNumId w:val="81"/>
  </w:num>
  <w:num w:numId="130">
    <w:abstractNumId w:val="44"/>
  </w:num>
  <w:num w:numId="131">
    <w:abstractNumId w:val="90"/>
  </w:num>
  <w:num w:numId="132">
    <w:abstractNumId w:val="133"/>
  </w:num>
  <w:num w:numId="133">
    <w:abstractNumId w:val="47"/>
  </w:num>
  <w:num w:numId="134">
    <w:abstractNumId w:val="174"/>
  </w:num>
  <w:num w:numId="135">
    <w:abstractNumId w:val="138"/>
  </w:num>
  <w:num w:numId="136">
    <w:abstractNumId w:val="1"/>
  </w:num>
  <w:num w:numId="137">
    <w:abstractNumId w:val="29"/>
  </w:num>
  <w:num w:numId="138">
    <w:abstractNumId w:val="65"/>
  </w:num>
  <w:num w:numId="139">
    <w:abstractNumId w:val="50"/>
  </w:num>
  <w:num w:numId="140">
    <w:abstractNumId w:val="51"/>
  </w:num>
  <w:num w:numId="141">
    <w:abstractNumId w:val="52"/>
  </w:num>
  <w:num w:numId="142">
    <w:abstractNumId w:val="12"/>
  </w:num>
  <w:num w:numId="143">
    <w:abstractNumId w:val="10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>
    <w:abstractNumId w:val="26"/>
  </w:num>
  <w:num w:numId="145">
    <w:abstractNumId w:val="159"/>
  </w:num>
  <w:num w:numId="146">
    <w:abstractNumId w:val="123"/>
  </w:num>
  <w:num w:numId="147">
    <w:abstractNumId w:val="8"/>
  </w:num>
  <w:num w:numId="148">
    <w:abstractNumId w:val="131"/>
  </w:num>
  <w:num w:numId="149">
    <w:abstractNumId w:val="88"/>
  </w:num>
  <w:num w:numId="150">
    <w:abstractNumId w:val="119"/>
  </w:num>
  <w:num w:numId="151">
    <w:abstractNumId w:val="128"/>
  </w:num>
  <w:num w:numId="152">
    <w:abstractNumId w:val="93"/>
  </w:num>
  <w:num w:numId="153">
    <w:abstractNumId w:val="30"/>
  </w:num>
  <w:num w:numId="154">
    <w:abstractNumId w:val="169"/>
  </w:num>
  <w:num w:numId="155">
    <w:abstractNumId w:val="84"/>
  </w:num>
  <w:num w:numId="156">
    <w:abstractNumId w:val="55"/>
  </w:num>
  <w:num w:numId="157">
    <w:abstractNumId w:val="86"/>
  </w:num>
  <w:num w:numId="158">
    <w:abstractNumId w:val="140"/>
  </w:num>
  <w:num w:numId="159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104"/>
  </w:num>
  <w:num w:numId="161">
    <w:abstractNumId w:val="112"/>
  </w:num>
  <w:num w:numId="162">
    <w:abstractNumId w:val="111"/>
  </w:num>
  <w:num w:numId="163">
    <w:abstractNumId w:val="63"/>
  </w:num>
  <w:num w:numId="164">
    <w:abstractNumId w:val="118"/>
  </w:num>
  <w:num w:numId="165">
    <w:abstractNumId w:val="106"/>
  </w:num>
  <w:num w:numId="166">
    <w:abstractNumId w:val="165"/>
  </w:num>
  <w:num w:numId="167">
    <w:abstractNumId w:val="97"/>
  </w:num>
  <w:num w:numId="168">
    <w:abstractNumId w:val="177"/>
  </w:num>
  <w:num w:numId="169">
    <w:abstractNumId w:val="39"/>
  </w:num>
  <w:num w:numId="170">
    <w:abstractNumId w:val="42"/>
  </w:num>
  <w:num w:numId="171">
    <w:abstractNumId w:val="24"/>
  </w:num>
  <w:num w:numId="172">
    <w:abstractNumId w:val="48"/>
  </w:num>
  <w:num w:numId="173">
    <w:abstractNumId w:val="168"/>
  </w:num>
  <w:num w:numId="174">
    <w:abstractNumId w:val="158"/>
  </w:num>
  <w:num w:numId="175">
    <w:abstractNumId w:val="58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D72"/>
    <w:rsid w:val="00000FB2"/>
    <w:rsid w:val="00001D74"/>
    <w:rsid w:val="000121CF"/>
    <w:rsid w:val="0001580F"/>
    <w:rsid w:val="00016658"/>
    <w:rsid w:val="00017662"/>
    <w:rsid w:val="00033CC1"/>
    <w:rsid w:val="00040C9C"/>
    <w:rsid w:val="00051FF2"/>
    <w:rsid w:val="0005306F"/>
    <w:rsid w:val="00053609"/>
    <w:rsid w:val="00056CEC"/>
    <w:rsid w:val="0005760B"/>
    <w:rsid w:val="00060732"/>
    <w:rsid w:val="0008233B"/>
    <w:rsid w:val="0008250D"/>
    <w:rsid w:val="0008258D"/>
    <w:rsid w:val="00082FA1"/>
    <w:rsid w:val="000867F0"/>
    <w:rsid w:val="000934B2"/>
    <w:rsid w:val="0009456A"/>
    <w:rsid w:val="00097682"/>
    <w:rsid w:val="000A6981"/>
    <w:rsid w:val="000B3E7D"/>
    <w:rsid w:val="000B65C5"/>
    <w:rsid w:val="000C0232"/>
    <w:rsid w:val="000C27F2"/>
    <w:rsid w:val="000E2BE4"/>
    <w:rsid w:val="000F12D7"/>
    <w:rsid w:val="000F1771"/>
    <w:rsid w:val="00103B87"/>
    <w:rsid w:val="00106221"/>
    <w:rsid w:val="00113A59"/>
    <w:rsid w:val="00136C12"/>
    <w:rsid w:val="00140CA0"/>
    <w:rsid w:val="00143BA1"/>
    <w:rsid w:val="0014571C"/>
    <w:rsid w:val="00155D72"/>
    <w:rsid w:val="00161ABA"/>
    <w:rsid w:val="00172B53"/>
    <w:rsid w:val="00176C5D"/>
    <w:rsid w:val="001770A9"/>
    <w:rsid w:val="001930B3"/>
    <w:rsid w:val="001A291E"/>
    <w:rsid w:val="001C19ED"/>
    <w:rsid w:val="001C67F4"/>
    <w:rsid w:val="001D5608"/>
    <w:rsid w:val="001E0D22"/>
    <w:rsid w:val="001E0D5F"/>
    <w:rsid w:val="001F102F"/>
    <w:rsid w:val="001F2959"/>
    <w:rsid w:val="001F2C4F"/>
    <w:rsid w:val="00207DE7"/>
    <w:rsid w:val="00216E9F"/>
    <w:rsid w:val="00217E15"/>
    <w:rsid w:val="002222ED"/>
    <w:rsid w:val="00223142"/>
    <w:rsid w:val="002250B3"/>
    <w:rsid w:val="002347EE"/>
    <w:rsid w:val="00242E49"/>
    <w:rsid w:val="0024468E"/>
    <w:rsid w:val="0024707A"/>
    <w:rsid w:val="00250457"/>
    <w:rsid w:val="002510F6"/>
    <w:rsid w:val="002565AF"/>
    <w:rsid w:val="00272991"/>
    <w:rsid w:val="00276475"/>
    <w:rsid w:val="00276FC2"/>
    <w:rsid w:val="00286F11"/>
    <w:rsid w:val="002939F4"/>
    <w:rsid w:val="002952BA"/>
    <w:rsid w:val="00296AC1"/>
    <w:rsid w:val="00297355"/>
    <w:rsid w:val="002A0559"/>
    <w:rsid w:val="002A1E2D"/>
    <w:rsid w:val="002A43A9"/>
    <w:rsid w:val="002A72A0"/>
    <w:rsid w:val="002B4339"/>
    <w:rsid w:val="002B63F5"/>
    <w:rsid w:val="002B692C"/>
    <w:rsid w:val="002B6EFD"/>
    <w:rsid w:val="002C08A6"/>
    <w:rsid w:val="002C52A3"/>
    <w:rsid w:val="002D0292"/>
    <w:rsid w:val="002D29DD"/>
    <w:rsid w:val="00302398"/>
    <w:rsid w:val="003049CC"/>
    <w:rsid w:val="00312D19"/>
    <w:rsid w:val="00316072"/>
    <w:rsid w:val="00346834"/>
    <w:rsid w:val="00352AF7"/>
    <w:rsid w:val="0036241B"/>
    <w:rsid w:val="003728BE"/>
    <w:rsid w:val="00373A5D"/>
    <w:rsid w:val="003832B1"/>
    <w:rsid w:val="00383B33"/>
    <w:rsid w:val="00392404"/>
    <w:rsid w:val="0039731B"/>
    <w:rsid w:val="003A0F21"/>
    <w:rsid w:val="003B26A8"/>
    <w:rsid w:val="003C1FB4"/>
    <w:rsid w:val="003C2747"/>
    <w:rsid w:val="003C56DD"/>
    <w:rsid w:val="003C7425"/>
    <w:rsid w:val="003D38DE"/>
    <w:rsid w:val="003D7D73"/>
    <w:rsid w:val="003E7837"/>
    <w:rsid w:val="003F03D6"/>
    <w:rsid w:val="003F3A6D"/>
    <w:rsid w:val="00401101"/>
    <w:rsid w:val="00405310"/>
    <w:rsid w:val="00411066"/>
    <w:rsid w:val="00412B41"/>
    <w:rsid w:val="00420019"/>
    <w:rsid w:val="00424684"/>
    <w:rsid w:val="00430B25"/>
    <w:rsid w:val="00431564"/>
    <w:rsid w:val="00433653"/>
    <w:rsid w:val="00433CE2"/>
    <w:rsid w:val="0043700E"/>
    <w:rsid w:val="004428E4"/>
    <w:rsid w:val="00447FFB"/>
    <w:rsid w:val="00465237"/>
    <w:rsid w:val="004726F1"/>
    <w:rsid w:val="00473CED"/>
    <w:rsid w:val="00481D7A"/>
    <w:rsid w:val="004A35CF"/>
    <w:rsid w:val="004A3F43"/>
    <w:rsid w:val="004A4716"/>
    <w:rsid w:val="004A5EDE"/>
    <w:rsid w:val="004B60D7"/>
    <w:rsid w:val="004B6503"/>
    <w:rsid w:val="004B660C"/>
    <w:rsid w:val="004C595B"/>
    <w:rsid w:val="004C7A83"/>
    <w:rsid w:val="004D3A3F"/>
    <w:rsid w:val="004D3E30"/>
    <w:rsid w:val="004D5DD4"/>
    <w:rsid w:val="004E1766"/>
    <w:rsid w:val="004E435A"/>
    <w:rsid w:val="004E5FEF"/>
    <w:rsid w:val="004F4D3A"/>
    <w:rsid w:val="00502CC4"/>
    <w:rsid w:val="005038BC"/>
    <w:rsid w:val="00505215"/>
    <w:rsid w:val="0051058C"/>
    <w:rsid w:val="00512A04"/>
    <w:rsid w:val="0053528B"/>
    <w:rsid w:val="00550D45"/>
    <w:rsid w:val="00556F48"/>
    <w:rsid w:val="005638AD"/>
    <w:rsid w:val="00563F80"/>
    <w:rsid w:val="00572E4B"/>
    <w:rsid w:val="00573761"/>
    <w:rsid w:val="00573B81"/>
    <w:rsid w:val="00573EFA"/>
    <w:rsid w:val="00575979"/>
    <w:rsid w:val="005A00B9"/>
    <w:rsid w:val="005A04B4"/>
    <w:rsid w:val="005A339B"/>
    <w:rsid w:val="005A374C"/>
    <w:rsid w:val="005A644B"/>
    <w:rsid w:val="005B14D1"/>
    <w:rsid w:val="005B5819"/>
    <w:rsid w:val="005C3B76"/>
    <w:rsid w:val="005C7FB8"/>
    <w:rsid w:val="005E2C91"/>
    <w:rsid w:val="005E2FED"/>
    <w:rsid w:val="005E66ED"/>
    <w:rsid w:val="005F35A2"/>
    <w:rsid w:val="005F3C1D"/>
    <w:rsid w:val="005F4176"/>
    <w:rsid w:val="005F798B"/>
    <w:rsid w:val="00615185"/>
    <w:rsid w:val="00623C0D"/>
    <w:rsid w:val="0062793E"/>
    <w:rsid w:val="006409A2"/>
    <w:rsid w:val="0064230C"/>
    <w:rsid w:val="00644C0F"/>
    <w:rsid w:val="0067080B"/>
    <w:rsid w:val="00672F08"/>
    <w:rsid w:val="00682925"/>
    <w:rsid w:val="00691372"/>
    <w:rsid w:val="00695CAA"/>
    <w:rsid w:val="006A4E19"/>
    <w:rsid w:val="006A7591"/>
    <w:rsid w:val="006B45CD"/>
    <w:rsid w:val="006B5C16"/>
    <w:rsid w:val="006C5D6B"/>
    <w:rsid w:val="006D019A"/>
    <w:rsid w:val="006D3D43"/>
    <w:rsid w:val="006D7428"/>
    <w:rsid w:val="006E72FA"/>
    <w:rsid w:val="007000F5"/>
    <w:rsid w:val="0071069F"/>
    <w:rsid w:val="007135F0"/>
    <w:rsid w:val="007219BE"/>
    <w:rsid w:val="007305A2"/>
    <w:rsid w:val="00732200"/>
    <w:rsid w:val="0073369C"/>
    <w:rsid w:val="00742E72"/>
    <w:rsid w:val="00744C31"/>
    <w:rsid w:val="00745F5B"/>
    <w:rsid w:val="00747957"/>
    <w:rsid w:val="00751C36"/>
    <w:rsid w:val="0075302F"/>
    <w:rsid w:val="007537B4"/>
    <w:rsid w:val="00757DE8"/>
    <w:rsid w:val="00765BF0"/>
    <w:rsid w:val="00784803"/>
    <w:rsid w:val="007851BD"/>
    <w:rsid w:val="007865C4"/>
    <w:rsid w:val="0079002C"/>
    <w:rsid w:val="007921E2"/>
    <w:rsid w:val="00793A1E"/>
    <w:rsid w:val="007A13CB"/>
    <w:rsid w:val="007A36B3"/>
    <w:rsid w:val="007A4339"/>
    <w:rsid w:val="007A5FB5"/>
    <w:rsid w:val="007A6E20"/>
    <w:rsid w:val="007C1823"/>
    <w:rsid w:val="007D2B0C"/>
    <w:rsid w:val="007D388D"/>
    <w:rsid w:val="007D7081"/>
    <w:rsid w:val="007D726D"/>
    <w:rsid w:val="007E6648"/>
    <w:rsid w:val="007F0856"/>
    <w:rsid w:val="007F3E70"/>
    <w:rsid w:val="007F6DE1"/>
    <w:rsid w:val="007F7390"/>
    <w:rsid w:val="008001D4"/>
    <w:rsid w:val="0080349A"/>
    <w:rsid w:val="008062EC"/>
    <w:rsid w:val="008158DB"/>
    <w:rsid w:val="00825275"/>
    <w:rsid w:val="0082643E"/>
    <w:rsid w:val="00840C48"/>
    <w:rsid w:val="00841B3D"/>
    <w:rsid w:val="0085462E"/>
    <w:rsid w:val="0085470C"/>
    <w:rsid w:val="0086498B"/>
    <w:rsid w:val="008654EE"/>
    <w:rsid w:val="00870637"/>
    <w:rsid w:val="00880287"/>
    <w:rsid w:val="008910D2"/>
    <w:rsid w:val="00895CFC"/>
    <w:rsid w:val="00895DC8"/>
    <w:rsid w:val="008A2207"/>
    <w:rsid w:val="008B2A43"/>
    <w:rsid w:val="008D7586"/>
    <w:rsid w:val="008D76DD"/>
    <w:rsid w:val="008E06BA"/>
    <w:rsid w:val="008E557F"/>
    <w:rsid w:val="008F399A"/>
    <w:rsid w:val="008F4CEB"/>
    <w:rsid w:val="009043EF"/>
    <w:rsid w:val="0090467D"/>
    <w:rsid w:val="00912BAC"/>
    <w:rsid w:val="0092293F"/>
    <w:rsid w:val="009232A0"/>
    <w:rsid w:val="00924A85"/>
    <w:rsid w:val="009255C9"/>
    <w:rsid w:val="009422EF"/>
    <w:rsid w:val="00947BF9"/>
    <w:rsid w:val="009544F3"/>
    <w:rsid w:val="009556DB"/>
    <w:rsid w:val="00975660"/>
    <w:rsid w:val="00984D1B"/>
    <w:rsid w:val="00987582"/>
    <w:rsid w:val="0099456F"/>
    <w:rsid w:val="00995882"/>
    <w:rsid w:val="00995BF4"/>
    <w:rsid w:val="009A102D"/>
    <w:rsid w:val="009A690D"/>
    <w:rsid w:val="009B1EA6"/>
    <w:rsid w:val="009C5E4E"/>
    <w:rsid w:val="009C77A6"/>
    <w:rsid w:val="009D4F6D"/>
    <w:rsid w:val="009D6DF1"/>
    <w:rsid w:val="009E0CAA"/>
    <w:rsid w:val="009E5A1D"/>
    <w:rsid w:val="009E5EE8"/>
    <w:rsid w:val="009F692D"/>
    <w:rsid w:val="00A156C0"/>
    <w:rsid w:val="00A172BD"/>
    <w:rsid w:val="00A250B0"/>
    <w:rsid w:val="00A26486"/>
    <w:rsid w:val="00A33863"/>
    <w:rsid w:val="00A34862"/>
    <w:rsid w:val="00A41250"/>
    <w:rsid w:val="00A4488F"/>
    <w:rsid w:val="00A467FF"/>
    <w:rsid w:val="00A555FB"/>
    <w:rsid w:val="00A56803"/>
    <w:rsid w:val="00A63DF4"/>
    <w:rsid w:val="00A6422B"/>
    <w:rsid w:val="00A66AD4"/>
    <w:rsid w:val="00A7139B"/>
    <w:rsid w:val="00A721F0"/>
    <w:rsid w:val="00A81A2C"/>
    <w:rsid w:val="00A84E0D"/>
    <w:rsid w:val="00A85711"/>
    <w:rsid w:val="00A9367A"/>
    <w:rsid w:val="00A96DBA"/>
    <w:rsid w:val="00AA5472"/>
    <w:rsid w:val="00AB363C"/>
    <w:rsid w:val="00AB58AF"/>
    <w:rsid w:val="00AC6683"/>
    <w:rsid w:val="00AC7F52"/>
    <w:rsid w:val="00AE2EAD"/>
    <w:rsid w:val="00AE521A"/>
    <w:rsid w:val="00AF7D48"/>
    <w:rsid w:val="00B0020B"/>
    <w:rsid w:val="00B011C3"/>
    <w:rsid w:val="00B04C00"/>
    <w:rsid w:val="00B04FB9"/>
    <w:rsid w:val="00B25C1E"/>
    <w:rsid w:val="00B31387"/>
    <w:rsid w:val="00B32E49"/>
    <w:rsid w:val="00B4450A"/>
    <w:rsid w:val="00B5082D"/>
    <w:rsid w:val="00B523A6"/>
    <w:rsid w:val="00B55141"/>
    <w:rsid w:val="00B55464"/>
    <w:rsid w:val="00B57CBB"/>
    <w:rsid w:val="00B6027E"/>
    <w:rsid w:val="00B61E29"/>
    <w:rsid w:val="00B634C7"/>
    <w:rsid w:val="00B821A1"/>
    <w:rsid w:val="00B977F7"/>
    <w:rsid w:val="00BA00DE"/>
    <w:rsid w:val="00BA10D4"/>
    <w:rsid w:val="00BA561B"/>
    <w:rsid w:val="00BA785E"/>
    <w:rsid w:val="00BB09B2"/>
    <w:rsid w:val="00BB4A76"/>
    <w:rsid w:val="00BB6366"/>
    <w:rsid w:val="00BD688C"/>
    <w:rsid w:val="00BE1157"/>
    <w:rsid w:val="00BE1CDB"/>
    <w:rsid w:val="00BE5E94"/>
    <w:rsid w:val="00BF1180"/>
    <w:rsid w:val="00BF6BA8"/>
    <w:rsid w:val="00C12F07"/>
    <w:rsid w:val="00C131D2"/>
    <w:rsid w:val="00C15660"/>
    <w:rsid w:val="00C21888"/>
    <w:rsid w:val="00C301F7"/>
    <w:rsid w:val="00C4776C"/>
    <w:rsid w:val="00C6585F"/>
    <w:rsid w:val="00C65E03"/>
    <w:rsid w:val="00C73967"/>
    <w:rsid w:val="00C83926"/>
    <w:rsid w:val="00C851D9"/>
    <w:rsid w:val="00C8753B"/>
    <w:rsid w:val="00C94F67"/>
    <w:rsid w:val="00CB0BAF"/>
    <w:rsid w:val="00CB5C6B"/>
    <w:rsid w:val="00CC72B4"/>
    <w:rsid w:val="00CD47F1"/>
    <w:rsid w:val="00CD48DF"/>
    <w:rsid w:val="00CE13C1"/>
    <w:rsid w:val="00D13E53"/>
    <w:rsid w:val="00D14BDE"/>
    <w:rsid w:val="00D1595A"/>
    <w:rsid w:val="00D21875"/>
    <w:rsid w:val="00D21F2C"/>
    <w:rsid w:val="00D22B2A"/>
    <w:rsid w:val="00D26E56"/>
    <w:rsid w:val="00D33CE3"/>
    <w:rsid w:val="00D4083D"/>
    <w:rsid w:val="00D40C82"/>
    <w:rsid w:val="00D421C0"/>
    <w:rsid w:val="00D43D42"/>
    <w:rsid w:val="00D476CC"/>
    <w:rsid w:val="00D653D0"/>
    <w:rsid w:val="00D655CF"/>
    <w:rsid w:val="00D70C02"/>
    <w:rsid w:val="00D73035"/>
    <w:rsid w:val="00D7608F"/>
    <w:rsid w:val="00D81FA4"/>
    <w:rsid w:val="00D823B1"/>
    <w:rsid w:val="00D865B6"/>
    <w:rsid w:val="00D87BD9"/>
    <w:rsid w:val="00D94B54"/>
    <w:rsid w:val="00DA45EF"/>
    <w:rsid w:val="00DB02D3"/>
    <w:rsid w:val="00DC1E59"/>
    <w:rsid w:val="00DE3FCE"/>
    <w:rsid w:val="00DE427F"/>
    <w:rsid w:val="00DF4A6A"/>
    <w:rsid w:val="00E07676"/>
    <w:rsid w:val="00E2214E"/>
    <w:rsid w:val="00E52F46"/>
    <w:rsid w:val="00E73468"/>
    <w:rsid w:val="00E77C6F"/>
    <w:rsid w:val="00EA3933"/>
    <w:rsid w:val="00EB0BB5"/>
    <w:rsid w:val="00EC0960"/>
    <w:rsid w:val="00EC3936"/>
    <w:rsid w:val="00ED2920"/>
    <w:rsid w:val="00EE16FD"/>
    <w:rsid w:val="00EE2B43"/>
    <w:rsid w:val="00EF2045"/>
    <w:rsid w:val="00F03D75"/>
    <w:rsid w:val="00F06970"/>
    <w:rsid w:val="00F1033C"/>
    <w:rsid w:val="00F22B86"/>
    <w:rsid w:val="00F2502F"/>
    <w:rsid w:val="00F323C1"/>
    <w:rsid w:val="00F36804"/>
    <w:rsid w:val="00F40224"/>
    <w:rsid w:val="00F52D3C"/>
    <w:rsid w:val="00F534A6"/>
    <w:rsid w:val="00F60CC0"/>
    <w:rsid w:val="00F64313"/>
    <w:rsid w:val="00F67E85"/>
    <w:rsid w:val="00F73520"/>
    <w:rsid w:val="00F755C5"/>
    <w:rsid w:val="00F846BC"/>
    <w:rsid w:val="00F942A3"/>
    <w:rsid w:val="00F96DC5"/>
    <w:rsid w:val="00F97135"/>
    <w:rsid w:val="00FA2E4B"/>
    <w:rsid w:val="00FA43F9"/>
    <w:rsid w:val="00FA72DC"/>
    <w:rsid w:val="00FC057A"/>
    <w:rsid w:val="00FC1CF1"/>
    <w:rsid w:val="00FC2263"/>
    <w:rsid w:val="00FC654F"/>
    <w:rsid w:val="00FC713E"/>
    <w:rsid w:val="00FE14CF"/>
    <w:rsid w:val="00FE2D2B"/>
    <w:rsid w:val="00FF0B0F"/>
    <w:rsid w:val="00FF3398"/>
    <w:rsid w:val="00FF5C29"/>
    <w:rsid w:val="00FF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54CB"/>
  <w15:chartTrackingRefBased/>
  <w15:docId w15:val="{38A9A458-C953-497B-A3FA-45C1D761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F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CC72B4"/>
    <w:pPr>
      <w:spacing w:before="100" w:beforeAutospacing="1" w:after="100" w:afterAutospacing="1"/>
      <w:jc w:val="center"/>
      <w:outlineLvl w:val="0"/>
    </w:pPr>
    <w:rPr>
      <w:rFonts w:ascii="Calibri" w:hAnsi="Calibri"/>
      <w:b/>
      <w:bCs/>
      <w:kern w:val="36"/>
      <w:sz w:val="26"/>
      <w:szCs w:val="48"/>
      <w:u w:val="single"/>
    </w:rPr>
  </w:style>
  <w:style w:type="paragraph" w:styleId="Heading2">
    <w:name w:val="heading 2"/>
    <w:basedOn w:val="Normal"/>
    <w:link w:val="Heading2Char"/>
    <w:uiPriority w:val="9"/>
    <w:qFormat/>
    <w:rsid w:val="00056C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CE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2A3"/>
    <w:pPr>
      <w:keepNext/>
      <w:keepLines/>
      <w:spacing w:before="200" w:line="276" w:lineRule="auto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42A3"/>
    <w:pPr>
      <w:keepNext/>
      <w:keepLines/>
      <w:spacing w:before="200" w:line="276" w:lineRule="auto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A3"/>
    <w:pPr>
      <w:keepNext/>
      <w:keepLines/>
      <w:spacing w:before="200" w:line="276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A3"/>
    <w:pPr>
      <w:keepNext/>
      <w:keepLines/>
      <w:spacing w:before="20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A3"/>
    <w:pPr>
      <w:keepNext/>
      <w:keepLines/>
      <w:spacing w:before="200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A3"/>
    <w:pPr>
      <w:keepNext/>
      <w:keepLines/>
      <w:spacing w:before="20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EF2045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EF2045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qFormat/>
    <w:rsid w:val="00EF2045"/>
    <w:pPr>
      <w:spacing w:after="200" w:line="276" w:lineRule="auto"/>
      <w:ind w:left="720"/>
      <w:contextualSpacing/>
    </w:pPr>
    <w:rPr>
      <w:rFonts w:eastAsiaTheme="minorEastAsia"/>
      <w:lang w:val="en-IN" w:eastAsia="en-IN"/>
    </w:rPr>
  </w:style>
  <w:style w:type="paragraph" w:styleId="NoSpacing">
    <w:name w:val="No Spacing"/>
    <w:link w:val="NoSpacingChar"/>
    <w:uiPriority w:val="1"/>
    <w:qFormat/>
    <w:rsid w:val="00EF204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F2045"/>
  </w:style>
  <w:style w:type="character" w:styleId="Hyperlink">
    <w:name w:val="Hyperlink"/>
    <w:basedOn w:val="DefaultParagraphFont"/>
    <w:uiPriority w:val="99"/>
    <w:unhideWhenUsed/>
    <w:qFormat/>
    <w:rsid w:val="00EF20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4A47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471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6CE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56CE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056C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rsid w:val="00CC72B4"/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CE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Default">
    <w:name w:val="Default"/>
    <w:rsid w:val="00D40C8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rsid w:val="00F942A3"/>
    <w:pPr>
      <w:jc w:val="both"/>
    </w:pPr>
    <w:rPr>
      <w:lang w:eastAsia="ru-RU"/>
    </w:rPr>
  </w:style>
  <w:style w:type="character" w:customStyle="1" w:styleId="BodyTextChar">
    <w:name w:val="Body Text Char"/>
    <w:basedOn w:val="DefaultParagraphFont"/>
    <w:link w:val="BodyText"/>
    <w:rsid w:val="00F942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F942A3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42A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A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A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A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942A3"/>
    <w:rPr>
      <w:b/>
      <w:bCs/>
    </w:rPr>
  </w:style>
  <w:style w:type="paragraph" w:customStyle="1" w:styleId="StyleHeading1BookAntiqua18ptPlum">
    <w:name w:val="Style Heading 1 + Book Antiqua 18 pt Plum"/>
    <w:basedOn w:val="Heading1"/>
    <w:link w:val="StyleHeading1BookAntiqua18ptPlumChar"/>
    <w:rsid w:val="00F942A3"/>
    <w:rPr>
      <w:rFonts w:ascii="Book Antiqua" w:hAnsi="Book Antiqua"/>
      <w:color w:val="993366"/>
      <w:sz w:val="36"/>
      <w:u w:val="none"/>
    </w:rPr>
  </w:style>
  <w:style w:type="character" w:customStyle="1" w:styleId="StyleHeading1BookAntiqua18ptPlumChar">
    <w:name w:val="Style Heading 1 + Book Antiqua 18 pt Plum Char"/>
    <w:basedOn w:val="DefaultParagraphFont"/>
    <w:link w:val="StyleHeading1BookAntiqua18ptPlum"/>
    <w:rsid w:val="00F942A3"/>
    <w:rPr>
      <w:rFonts w:ascii="Book Antiqua" w:eastAsia="Times New Roman" w:hAnsi="Book Antiqua" w:cs="Times New Roman"/>
      <w:b/>
      <w:bCs/>
      <w:color w:val="993366"/>
      <w:kern w:val="36"/>
      <w:sz w:val="36"/>
      <w:szCs w:val="4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03D7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07DE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a"/>
    <w:basedOn w:val="DefaultParagraphFont"/>
    <w:rsid w:val="003C1FB4"/>
  </w:style>
  <w:style w:type="paragraph" w:customStyle="1" w:styleId="Style1">
    <w:name w:val="Style1"/>
    <w:basedOn w:val="Normal"/>
    <w:link w:val="Style1Char"/>
    <w:qFormat/>
    <w:rsid w:val="000B3E7D"/>
    <w:pPr>
      <w:jc w:val="center"/>
    </w:pPr>
    <w:rPr>
      <w:rFonts w:cstheme="minorHAnsi"/>
      <w:b/>
      <w:color w:val="0070C0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0B3E7D"/>
    <w:rPr>
      <w:rFonts w:cstheme="minorHAnsi"/>
      <w:b/>
      <w:color w:val="0070C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2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2D7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000FB2"/>
    <w:pPr>
      <w:spacing w:before="40" w:after="40"/>
    </w:pPr>
    <w:rPr>
      <w:rFonts w:ascii="Arial" w:hAnsi="Arial"/>
      <w:b/>
      <w:sz w:val="22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BD688C"/>
    <w:rPr>
      <w:i/>
      <w:iCs/>
    </w:rPr>
  </w:style>
  <w:style w:type="paragraph" w:styleId="Footer">
    <w:name w:val="footer"/>
    <w:basedOn w:val="Normal"/>
    <w:link w:val="FooterChar"/>
    <w:rsid w:val="00FE2D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E2D2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E2D2B"/>
  </w:style>
  <w:style w:type="paragraph" w:customStyle="1" w:styleId="Normal1">
    <w:name w:val="Normal1"/>
    <w:rsid w:val="00FF5C29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/>
    </w:rPr>
  </w:style>
  <w:style w:type="paragraph" w:styleId="Caption">
    <w:name w:val="caption"/>
    <w:basedOn w:val="Normal"/>
    <w:next w:val="Normal"/>
    <w:uiPriority w:val="35"/>
    <w:unhideWhenUsed/>
    <w:qFormat/>
    <w:rsid w:val="00FF5C29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rudat">
    <w:name w:val="rudat"/>
    <w:basedOn w:val="DefaultParagraphFont"/>
    <w:rsid w:val="00AB3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d.ullah@vu.edu.p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36569A1-E6CE-44D3-B32F-1B3334DFE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Asad Ullah</cp:lastModifiedBy>
  <cp:revision>5</cp:revision>
  <cp:lastPrinted>2020-11-05T06:45:00Z</cp:lastPrinted>
  <dcterms:created xsi:type="dcterms:W3CDTF">2024-10-02T04:58:00Z</dcterms:created>
  <dcterms:modified xsi:type="dcterms:W3CDTF">2024-10-02T05:44:00Z</dcterms:modified>
</cp:coreProperties>
</file>